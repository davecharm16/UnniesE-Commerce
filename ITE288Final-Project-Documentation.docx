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AAD78" w14:textId="6FCC585B" w:rsidR="009E2D9D" w:rsidRDefault="009E2D9D" w:rsidP="009E2D9D">
      <w:pPr>
        <w:spacing w:line="480" w:lineRule="auto"/>
        <w:rPr>
          <w:rFonts w:ascii="Century Gothic" w:hAnsi="Century Gothic" w:cs="Courier New"/>
          <w:b/>
          <w:sz w:val="24"/>
          <w:szCs w:val="24"/>
        </w:rPr>
      </w:pPr>
      <w:bookmarkStart w:id="0" w:name="_Hlk60308340"/>
      <w:bookmarkEnd w:id="0"/>
      <w:r w:rsidRPr="009E2D9D">
        <w:rPr>
          <w:rFonts w:ascii="Century Gothic" w:hAnsi="Century Gothic" w:cs="Courier New"/>
          <w:b/>
          <w:sz w:val="24"/>
          <w:szCs w:val="24"/>
        </w:rPr>
        <w:t>Project Title</w:t>
      </w:r>
      <w:r w:rsidR="002742CF">
        <w:rPr>
          <w:rFonts w:ascii="Century Gothic" w:hAnsi="Century Gothic" w:cs="Courier New"/>
          <w:b/>
          <w:sz w:val="24"/>
          <w:szCs w:val="24"/>
        </w:rPr>
        <w:t xml:space="preserve"> / Website Name</w:t>
      </w:r>
      <w:r w:rsidRPr="009E2D9D">
        <w:rPr>
          <w:rFonts w:ascii="Century Gothic" w:hAnsi="Century Gothic" w:cs="Courier New"/>
          <w:b/>
          <w:sz w:val="24"/>
          <w:szCs w:val="24"/>
        </w:rPr>
        <w:t xml:space="preserve">: </w:t>
      </w:r>
      <w:r w:rsidR="00480CAC">
        <w:rPr>
          <w:rFonts w:ascii="Century Gothic" w:hAnsi="Century Gothic" w:cs="Courier New"/>
          <w:b/>
          <w:sz w:val="24"/>
          <w:szCs w:val="24"/>
        </w:rPr>
        <w:t>Korean Merchandise E-commerce Website</w:t>
      </w:r>
    </w:p>
    <w:p w14:paraId="09DDBCAC" w14:textId="3087E262" w:rsidR="009E2D9D" w:rsidRPr="00993CB7" w:rsidRDefault="009E2D9D" w:rsidP="002742CF">
      <w:pPr>
        <w:spacing w:after="0" w:line="480" w:lineRule="auto"/>
        <w:rPr>
          <w:rFonts w:ascii="Century Gothic" w:hAnsi="Century Gothic" w:cs="Courier New"/>
          <w:b/>
          <w:color w:val="000000" w:themeColor="text1"/>
          <w:sz w:val="24"/>
          <w:szCs w:val="24"/>
        </w:rPr>
      </w:pPr>
      <w:r w:rsidRPr="009E2D9D">
        <w:rPr>
          <w:rFonts w:ascii="Century Gothic" w:eastAsia="Cambria" w:hAnsi="Century Gothic" w:cs="Cambria"/>
          <w:b/>
          <w:color w:val="000000"/>
          <w:sz w:val="24"/>
          <w:szCs w:val="24"/>
        </w:rPr>
        <w:t xml:space="preserve">Proponents: </w:t>
      </w:r>
      <w:r w:rsidR="00480CAC" w:rsidRPr="00993CB7">
        <w:rPr>
          <w:rFonts w:ascii="Century Gothic" w:eastAsia="Cambria" w:hAnsi="Century Gothic" w:cs="Cambria"/>
          <w:b/>
          <w:color w:val="000000" w:themeColor="text1"/>
          <w:sz w:val="24"/>
          <w:szCs w:val="24"/>
        </w:rPr>
        <w:t>Dave Charm B. Bulaquena</w:t>
      </w:r>
      <w:r w:rsidRPr="00993CB7">
        <w:rPr>
          <w:rFonts w:ascii="Century Gothic" w:eastAsia="Cambria" w:hAnsi="Century Gothic" w:cs="Cambria"/>
          <w:b/>
          <w:color w:val="000000" w:themeColor="text1"/>
          <w:sz w:val="24"/>
          <w:szCs w:val="24"/>
        </w:rPr>
        <w:t>– Project Manager</w:t>
      </w:r>
      <w:r w:rsidR="002742CF" w:rsidRPr="00993CB7">
        <w:rPr>
          <w:rFonts w:ascii="Century Gothic" w:eastAsia="Cambria" w:hAnsi="Century Gothic" w:cs="Cambria"/>
          <w:b/>
          <w:color w:val="000000" w:themeColor="text1"/>
          <w:sz w:val="24"/>
          <w:szCs w:val="24"/>
        </w:rPr>
        <w:t xml:space="preserve"> (</w:t>
      </w:r>
      <w:r w:rsidR="00480CAC" w:rsidRPr="00993CB7">
        <w:rPr>
          <w:rFonts w:ascii="Century Gothic" w:eastAsia="Cambria" w:hAnsi="Century Gothic" w:cs="Cambria"/>
          <w:b/>
          <w:color w:val="000000" w:themeColor="text1"/>
          <w:sz w:val="24"/>
          <w:szCs w:val="24"/>
        </w:rPr>
        <w:t>Block-3)</w:t>
      </w:r>
    </w:p>
    <w:p w14:paraId="1A9BD180" w14:textId="3FCE9B19" w:rsidR="009E2D9D" w:rsidRPr="00993CB7" w:rsidRDefault="009E2D9D" w:rsidP="002742CF">
      <w:pPr>
        <w:spacing w:after="0" w:line="480" w:lineRule="auto"/>
        <w:rPr>
          <w:rFonts w:ascii="Century Gothic" w:eastAsia="Cambria" w:hAnsi="Century Gothic" w:cs="Cambria"/>
          <w:b/>
          <w:color w:val="000000" w:themeColor="text1"/>
          <w:sz w:val="24"/>
          <w:szCs w:val="24"/>
        </w:rPr>
      </w:pPr>
      <w:r w:rsidRPr="009E2D9D">
        <w:rPr>
          <w:rFonts w:ascii="Century Gothic" w:eastAsia="Cambria" w:hAnsi="Century Gothic" w:cs="Cambria"/>
          <w:b/>
          <w:color w:val="FF0000"/>
          <w:sz w:val="24"/>
          <w:szCs w:val="24"/>
        </w:rPr>
        <w:tab/>
      </w:r>
      <w:r w:rsidRPr="009E2D9D">
        <w:rPr>
          <w:rFonts w:ascii="Century Gothic" w:eastAsia="Cambria" w:hAnsi="Century Gothic" w:cs="Cambria"/>
          <w:b/>
          <w:color w:val="FF0000"/>
          <w:sz w:val="24"/>
          <w:szCs w:val="24"/>
        </w:rPr>
        <w:tab/>
      </w:r>
      <w:proofErr w:type="spellStart"/>
      <w:r w:rsidR="00480CAC" w:rsidRPr="00993CB7">
        <w:rPr>
          <w:rFonts w:ascii="Century Gothic" w:eastAsia="Cambria" w:hAnsi="Century Gothic" w:cs="Cambria"/>
          <w:b/>
          <w:color w:val="000000" w:themeColor="text1"/>
          <w:sz w:val="24"/>
          <w:szCs w:val="24"/>
        </w:rPr>
        <w:t>Dhan</w:t>
      </w:r>
      <w:proofErr w:type="spellEnd"/>
      <w:r w:rsidR="00480CAC" w:rsidRPr="00993CB7">
        <w:rPr>
          <w:rFonts w:ascii="Century Gothic" w:eastAsia="Cambria" w:hAnsi="Century Gothic" w:cs="Cambria"/>
          <w:b/>
          <w:color w:val="000000" w:themeColor="text1"/>
          <w:sz w:val="24"/>
          <w:szCs w:val="24"/>
        </w:rPr>
        <w:t xml:space="preserve"> Mendoza</w:t>
      </w:r>
      <w:r w:rsidRPr="00993CB7">
        <w:rPr>
          <w:rFonts w:ascii="Century Gothic" w:eastAsia="Cambria" w:hAnsi="Century Gothic" w:cs="Cambria"/>
          <w:b/>
          <w:color w:val="000000" w:themeColor="text1"/>
          <w:sz w:val="24"/>
          <w:szCs w:val="24"/>
        </w:rPr>
        <w:t xml:space="preserve"> – System Analyst </w:t>
      </w:r>
    </w:p>
    <w:p w14:paraId="122F4C30" w14:textId="383B2F10" w:rsidR="009E2D9D" w:rsidRPr="009E2D9D" w:rsidRDefault="009E2D9D" w:rsidP="002742CF">
      <w:pPr>
        <w:spacing w:after="0" w:line="480" w:lineRule="auto"/>
        <w:rPr>
          <w:rFonts w:ascii="Century Gothic" w:eastAsia="Cambria" w:hAnsi="Century Gothic" w:cs="Cambria"/>
          <w:b/>
          <w:color w:val="FF0000"/>
          <w:sz w:val="24"/>
          <w:szCs w:val="24"/>
        </w:rPr>
      </w:pPr>
      <w:r w:rsidRPr="009E2D9D">
        <w:rPr>
          <w:rFonts w:ascii="Century Gothic" w:eastAsia="Cambria" w:hAnsi="Century Gothic" w:cs="Cambria"/>
          <w:b/>
          <w:color w:val="FF0000"/>
          <w:sz w:val="24"/>
          <w:szCs w:val="24"/>
        </w:rPr>
        <w:tab/>
      </w:r>
      <w:r w:rsidRPr="009E2D9D">
        <w:rPr>
          <w:rFonts w:ascii="Century Gothic" w:eastAsia="Cambria" w:hAnsi="Century Gothic" w:cs="Cambria"/>
          <w:b/>
          <w:color w:val="FF0000"/>
          <w:sz w:val="24"/>
          <w:szCs w:val="24"/>
        </w:rPr>
        <w:tab/>
      </w:r>
      <w:r w:rsidR="00480CAC" w:rsidRPr="00993CB7">
        <w:rPr>
          <w:rFonts w:ascii="Century Gothic" w:eastAsia="Cambria" w:hAnsi="Century Gothic" w:cs="Cambria"/>
          <w:b/>
          <w:color w:val="000000" w:themeColor="text1"/>
          <w:sz w:val="24"/>
          <w:szCs w:val="24"/>
        </w:rPr>
        <w:t>Janice Garcia</w:t>
      </w:r>
      <w:r w:rsidRPr="00993CB7">
        <w:rPr>
          <w:rFonts w:ascii="Century Gothic" w:eastAsia="Cambria" w:hAnsi="Century Gothic" w:cs="Cambria"/>
          <w:b/>
          <w:color w:val="000000" w:themeColor="text1"/>
          <w:sz w:val="24"/>
          <w:szCs w:val="24"/>
        </w:rPr>
        <w:t xml:space="preserve"> -Researcher</w:t>
      </w:r>
    </w:p>
    <w:p w14:paraId="3B8A88A2" w14:textId="260BEC30" w:rsidR="009E2D9D" w:rsidRDefault="009E2D9D" w:rsidP="002742CF">
      <w:pPr>
        <w:spacing w:after="0" w:line="480" w:lineRule="auto"/>
        <w:rPr>
          <w:rFonts w:ascii="Century Gothic" w:eastAsia="Cambria" w:hAnsi="Century Gothic" w:cs="Cambria"/>
          <w:b/>
          <w:color w:val="FF0000"/>
          <w:sz w:val="24"/>
          <w:szCs w:val="24"/>
        </w:rPr>
      </w:pPr>
      <w:r w:rsidRPr="009E2D9D">
        <w:rPr>
          <w:rFonts w:ascii="Century Gothic" w:eastAsia="Cambria" w:hAnsi="Century Gothic" w:cs="Cambria"/>
          <w:b/>
          <w:color w:val="FF0000"/>
          <w:sz w:val="24"/>
          <w:szCs w:val="24"/>
        </w:rPr>
        <w:tab/>
      </w:r>
      <w:r w:rsidRPr="009E2D9D">
        <w:rPr>
          <w:rFonts w:ascii="Century Gothic" w:eastAsia="Cambria" w:hAnsi="Century Gothic" w:cs="Cambria"/>
          <w:b/>
          <w:color w:val="FF0000"/>
          <w:sz w:val="24"/>
          <w:szCs w:val="24"/>
        </w:rPr>
        <w:tab/>
      </w:r>
      <w:r w:rsidR="00480CAC" w:rsidRPr="00993CB7">
        <w:rPr>
          <w:rFonts w:ascii="Century Gothic" w:eastAsia="Cambria" w:hAnsi="Century Gothic" w:cs="Cambria"/>
          <w:b/>
          <w:color w:val="000000" w:themeColor="text1"/>
          <w:sz w:val="24"/>
          <w:szCs w:val="24"/>
        </w:rPr>
        <w:t xml:space="preserve">Donna Bel </w:t>
      </w:r>
      <w:proofErr w:type="spellStart"/>
      <w:r w:rsidR="009E512B" w:rsidRPr="00993CB7">
        <w:rPr>
          <w:rFonts w:ascii="Century Gothic" w:eastAsia="Cambria" w:hAnsi="Century Gothic" w:cs="Cambria"/>
          <w:b/>
          <w:color w:val="000000" w:themeColor="text1"/>
          <w:sz w:val="24"/>
          <w:szCs w:val="24"/>
        </w:rPr>
        <w:t>Facun</w:t>
      </w:r>
      <w:proofErr w:type="spellEnd"/>
      <w:r w:rsidR="009E512B" w:rsidRPr="00993CB7">
        <w:rPr>
          <w:rFonts w:ascii="Century Gothic" w:eastAsia="Cambria" w:hAnsi="Century Gothic" w:cs="Cambria"/>
          <w:b/>
          <w:color w:val="000000" w:themeColor="text1"/>
          <w:sz w:val="24"/>
          <w:szCs w:val="24"/>
        </w:rPr>
        <w:t xml:space="preserve"> </w:t>
      </w:r>
      <w:proofErr w:type="spellStart"/>
      <w:r w:rsidR="009E512B" w:rsidRPr="00993CB7">
        <w:rPr>
          <w:rFonts w:ascii="Century Gothic" w:eastAsia="Cambria" w:hAnsi="Century Gothic" w:cs="Cambria"/>
          <w:b/>
          <w:color w:val="000000" w:themeColor="text1"/>
          <w:sz w:val="24"/>
          <w:szCs w:val="24"/>
        </w:rPr>
        <w:t>Macalanda</w:t>
      </w:r>
      <w:proofErr w:type="spellEnd"/>
      <w:r w:rsidRPr="00993CB7">
        <w:rPr>
          <w:rFonts w:ascii="Century Gothic" w:eastAsia="Cambria" w:hAnsi="Century Gothic" w:cs="Cambria"/>
          <w:b/>
          <w:color w:val="000000" w:themeColor="text1"/>
          <w:sz w:val="24"/>
          <w:szCs w:val="24"/>
        </w:rPr>
        <w:t xml:space="preserve">– Document Writer </w:t>
      </w:r>
    </w:p>
    <w:p w14:paraId="412AD50E" w14:textId="77777777" w:rsidR="002742CF" w:rsidRPr="009E2D9D" w:rsidRDefault="002742CF" w:rsidP="009E2D9D">
      <w:pPr>
        <w:spacing w:after="0" w:line="480" w:lineRule="auto"/>
        <w:rPr>
          <w:rFonts w:ascii="Century Gothic" w:eastAsia="Cambria" w:hAnsi="Century Gothic" w:cs="Cambria"/>
          <w:b/>
          <w:color w:val="000000"/>
          <w:sz w:val="24"/>
          <w:szCs w:val="24"/>
        </w:rPr>
      </w:pPr>
    </w:p>
    <w:p w14:paraId="233C5AD2" w14:textId="5FB7B7A8" w:rsidR="009E2D9D" w:rsidRDefault="009E2D9D" w:rsidP="009E2D9D">
      <w:pPr>
        <w:spacing w:line="480" w:lineRule="auto"/>
        <w:rPr>
          <w:rFonts w:ascii="Century Gothic" w:hAnsi="Century Gothic" w:cs="Courier New"/>
          <w:b/>
          <w:sz w:val="24"/>
          <w:szCs w:val="24"/>
        </w:rPr>
      </w:pPr>
      <w:r w:rsidRPr="009E2D9D">
        <w:rPr>
          <w:rFonts w:ascii="Century Gothic" w:hAnsi="Century Gothic" w:cs="Courier New"/>
          <w:b/>
          <w:sz w:val="24"/>
          <w:szCs w:val="24"/>
        </w:rPr>
        <w:t>Project Statement</w:t>
      </w:r>
    </w:p>
    <w:p w14:paraId="260D96C7" w14:textId="7850A3C1" w:rsidR="00480CAC" w:rsidRPr="00480CAC" w:rsidRDefault="00480CAC" w:rsidP="009E2D9D">
      <w:pPr>
        <w:spacing w:line="480" w:lineRule="auto"/>
        <w:rPr>
          <w:rFonts w:ascii="Century Gothic" w:hAnsi="Century Gothic" w:cs="Courier New"/>
          <w:bCs/>
          <w:color w:val="000000" w:themeColor="text1"/>
          <w:sz w:val="24"/>
          <w:szCs w:val="24"/>
        </w:rPr>
      </w:pPr>
      <w:r>
        <w:rPr>
          <w:rFonts w:ascii="Century Gothic" w:hAnsi="Century Gothic" w:cs="Courier New"/>
          <w:b/>
          <w:sz w:val="24"/>
          <w:szCs w:val="24"/>
        </w:rPr>
        <w:tab/>
      </w:r>
      <w:r w:rsidRPr="00480CAC">
        <w:rPr>
          <w:rFonts w:ascii="Century Gothic" w:hAnsi="Century Gothic" w:cs="Courier New"/>
          <w:bCs/>
          <w:color w:val="000000" w:themeColor="text1"/>
          <w:sz w:val="24"/>
          <w:szCs w:val="24"/>
        </w:rPr>
        <w:t xml:space="preserve">This </w:t>
      </w:r>
      <w:r>
        <w:rPr>
          <w:rFonts w:ascii="Century Gothic" w:hAnsi="Century Gothic" w:cs="Courier New"/>
          <w:bCs/>
          <w:color w:val="000000" w:themeColor="text1"/>
          <w:sz w:val="24"/>
          <w:szCs w:val="24"/>
        </w:rPr>
        <w:t xml:space="preserve">project aims to design and develop a Korean Merchandise E-Commerce Website for </w:t>
      </w:r>
      <w:proofErr w:type="spellStart"/>
      <w:r>
        <w:rPr>
          <w:rFonts w:ascii="Century Gothic" w:hAnsi="Century Gothic" w:cs="Courier New"/>
          <w:bCs/>
          <w:color w:val="000000" w:themeColor="text1"/>
          <w:sz w:val="24"/>
          <w:szCs w:val="24"/>
        </w:rPr>
        <w:t>Unnies</w:t>
      </w:r>
      <w:proofErr w:type="spellEnd"/>
      <w:r>
        <w:rPr>
          <w:rFonts w:ascii="Century Gothic" w:hAnsi="Century Gothic" w:cs="Courier New"/>
          <w:bCs/>
          <w:color w:val="000000" w:themeColor="text1"/>
          <w:sz w:val="24"/>
          <w:szCs w:val="24"/>
        </w:rPr>
        <w:t xml:space="preserve"> Company to facilitate and automate the Shopping and Selling Mechanism for both Customer and the Seller. The proponents believe that this project will benefit not just their company but also will improve their customer satisfaction and convenience because of e-commerce transaction.</w:t>
      </w:r>
      <w:r w:rsidR="00A70EC2">
        <w:rPr>
          <w:rFonts w:ascii="Century Gothic" w:hAnsi="Century Gothic" w:cs="Courier New"/>
          <w:bCs/>
          <w:color w:val="000000" w:themeColor="text1"/>
          <w:sz w:val="24"/>
          <w:szCs w:val="24"/>
        </w:rPr>
        <w:t xml:space="preserve"> </w:t>
      </w:r>
      <w:proofErr w:type="spellStart"/>
      <w:r w:rsidR="00A70EC2">
        <w:rPr>
          <w:rFonts w:ascii="Century Gothic" w:hAnsi="Century Gothic" w:cs="Courier New"/>
          <w:bCs/>
          <w:color w:val="000000" w:themeColor="text1"/>
          <w:sz w:val="24"/>
          <w:szCs w:val="24"/>
        </w:rPr>
        <w:t>Unnies</w:t>
      </w:r>
      <w:proofErr w:type="spellEnd"/>
      <w:r w:rsidR="00A70EC2">
        <w:rPr>
          <w:rFonts w:ascii="Century Gothic" w:hAnsi="Century Gothic" w:cs="Courier New"/>
          <w:bCs/>
          <w:color w:val="000000" w:themeColor="text1"/>
          <w:sz w:val="24"/>
          <w:szCs w:val="24"/>
        </w:rPr>
        <w:t xml:space="preserve"> company is currently facing the following difficulties in running their Korean merchandise selling business:</w:t>
      </w:r>
    </w:p>
    <w:p w14:paraId="4E8FB158" w14:textId="20828862" w:rsidR="00A70EC2" w:rsidRDefault="009E2D9D" w:rsidP="0092653A">
      <w:pPr>
        <w:spacing w:line="480" w:lineRule="auto"/>
        <w:jc w:val="both"/>
        <w:rPr>
          <w:rFonts w:ascii="Century Gothic" w:hAnsi="Century Gothic" w:cs="Courier New"/>
          <w:color w:val="000000" w:themeColor="text1"/>
          <w:sz w:val="24"/>
          <w:szCs w:val="24"/>
        </w:rPr>
      </w:pPr>
      <w:r w:rsidRPr="009E2D9D">
        <w:rPr>
          <w:rFonts w:ascii="Century Gothic" w:hAnsi="Century Gothic" w:cs="Courier New"/>
          <w:b/>
          <w:sz w:val="24"/>
          <w:szCs w:val="24"/>
        </w:rPr>
        <w:tab/>
      </w:r>
      <w:proofErr w:type="spellStart"/>
      <w:r w:rsidR="002930E1">
        <w:rPr>
          <w:rFonts w:ascii="Century Gothic" w:hAnsi="Century Gothic" w:cs="Courier New"/>
          <w:color w:val="000000" w:themeColor="text1"/>
          <w:sz w:val="24"/>
          <w:szCs w:val="24"/>
        </w:rPr>
        <w:t>Unnies</w:t>
      </w:r>
      <w:proofErr w:type="spellEnd"/>
      <w:r w:rsidR="002930E1">
        <w:rPr>
          <w:rFonts w:ascii="Century Gothic" w:hAnsi="Century Gothic" w:cs="Courier New"/>
          <w:color w:val="000000" w:themeColor="text1"/>
          <w:sz w:val="24"/>
          <w:szCs w:val="24"/>
        </w:rPr>
        <w:t>’ Korean merchandise shop</w:t>
      </w:r>
      <w:r w:rsidR="002930E1">
        <w:rPr>
          <w:rFonts w:ascii="Century Gothic" w:hAnsi="Century Gothic" w:cs="Courier New"/>
          <w:color w:val="000000" w:themeColor="text1"/>
          <w:sz w:val="24"/>
          <w:szCs w:val="24"/>
        </w:rPr>
        <w:t xml:space="preserve"> </w:t>
      </w:r>
      <w:r w:rsidR="002D308E">
        <w:rPr>
          <w:rFonts w:ascii="Century Gothic" w:hAnsi="Century Gothic" w:cs="Courier New"/>
          <w:color w:val="000000" w:themeColor="text1"/>
          <w:sz w:val="24"/>
          <w:szCs w:val="24"/>
        </w:rPr>
        <w:t>experience difficulties in displaying and updating their products manually thus inefficient in marketing and is time consuming.</w:t>
      </w:r>
    </w:p>
    <w:p w14:paraId="22F448CC" w14:textId="6C56D6C4" w:rsidR="002D308E" w:rsidRDefault="002D308E" w:rsidP="00A70EC2">
      <w:pPr>
        <w:pStyle w:val="ListParagraph"/>
        <w:numPr>
          <w:ilvl w:val="0"/>
          <w:numId w:val="6"/>
        </w:numPr>
        <w:spacing w:line="480" w:lineRule="auto"/>
        <w:jc w:val="both"/>
        <w:rPr>
          <w:rFonts w:ascii="Century Gothic" w:hAnsi="Century Gothic" w:cs="Courier New"/>
          <w:color w:val="000000" w:themeColor="text1"/>
          <w:sz w:val="24"/>
          <w:szCs w:val="24"/>
        </w:rPr>
      </w:pPr>
      <w:proofErr w:type="spellStart"/>
      <w:r>
        <w:rPr>
          <w:rFonts w:ascii="Century Gothic" w:hAnsi="Century Gothic" w:cs="Courier New"/>
          <w:color w:val="000000" w:themeColor="text1"/>
          <w:sz w:val="24"/>
          <w:szCs w:val="24"/>
        </w:rPr>
        <w:t>Unnies</w:t>
      </w:r>
      <w:proofErr w:type="spellEnd"/>
      <w:r w:rsidR="00AC4386">
        <w:rPr>
          <w:rFonts w:ascii="Century Gothic" w:hAnsi="Century Gothic" w:cs="Courier New"/>
          <w:color w:val="000000" w:themeColor="text1"/>
          <w:sz w:val="24"/>
          <w:szCs w:val="24"/>
        </w:rPr>
        <w:t>’</w:t>
      </w:r>
      <w:r>
        <w:rPr>
          <w:rFonts w:ascii="Century Gothic" w:hAnsi="Century Gothic" w:cs="Courier New"/>
          <w:color w:val="000000" w:themeColor="text1"/>
          <w:sz w:val="24"/>
          <w:szCs w:val="24"/>
        </w:rPr>
        <w:t xml:space="preserve"> </w:t>
      </w:r>
      <w:r w:rsidR="002930E1">
        <w:rPr>
          <w:rFonts w:ascii="Century Gothic" w:hAnsi="Century Gothic" w:cs="Courier New"/>
          <w:color w:val="000000" w:themeColor="text1"/>
          <w:sz w:val="24"/>
          <w:szCs w:val="24"/>
        </w:rPr>
        <w:t>Korean merchandise shop</w:t>
      </w:r>
      <w:r>
        <w:rPr>
          <w:rFonts w:ascii="Century Gothic" w:hAnsi="Century Gothic" w:cs="Courier New"/>
          <w:color w:val="000000" w:themeColor="text1"/>
          <w:sz w:val="24"/>
          <w:szCs w:val="24"/>
        </w:rPr>
        <w:t xml:space="preserve"> have to manually lists and update who are the customers </w:t>
      </w:r>
      <w:r w:rsidR="00AC4386">
        <w:rPr>
          <w:rFonts w:ascii="Century Gothic" w:hAnsi="Century Gothic" w:cs="Courier New"/>
          <w:color w:val="000000" w:themeColor="text1"/>
          <w:sz w:val="24"/>
          <w:szCs w:val="24"/>
        </w:rPr>
        <w:t>that</w:t>
      </w:r>
      <w:r>
        <w:rPr>
          <w:rFonts w:ascii="Century Gothic" w:hAnsi="Century Gothic" w:cs="Courier New"/>
          <w:color w:val="000000" w:themeColor="text1"/>
          <w:sz w:val="24"/>
          <w:szCs w:val="24"/>
        </w:rPr>
        <w:t xml:space="preserve"> ordered and bought</w:t>
      </w:r>
      <w:r w:rsidR="00AC4386">
        <w:rPr>
          <w:rFonts w:ascii="Century Gothic" w:hAnsi="Century Gothic" w:cs="Courier New"/>
          <w:color w:val="000000" w:themeColor="text1"/>
          <w:sz w:val="24"/>
          <w:szCs w:val="24"/>
        </w:rPr>
        <w:t xml:space="preserve"> products. It </w:t>
      </w:r>
      <w:r>
        <w:rPr>
          <w:rFonts w:ascii="Century Gothic" w:hAnsi="Century Gothic" w:cs="Courier New"/>
          <w:color w:val="000000" w:themeColor="text1"/>
          <w:sz w:val="24"/>
          <w:szCs w:val="24"/>
        </w:rPr>
        <w:t xml:space="preserve">is </w:t>
      </w:r>
      <w:r w:rsidR="00AC4386">
        <w:rPr>
          <w:rFonts w:ascii="Century Gothic" w:hAnsi="Century Gothic" w:cs="Courier New"/>
          <w:color w:val="000000" w:themeColor="text1"/>
          <w:sz w:val="24"/>
          <w:szCs w:val="24"/>
        </w:rPr>
        <w:t xml:space="preserve">really </w:t>
      </w:r>
      <w:r>
        <w:rPr>
          <w:rFonts w:ascii="Century Gothic" w:hAnsi="Century Gothic" w:cs="Courier New"/>
          <w:color w:val="000000" w:themeColor="text1"/>
          <w:sz w:val="24"/>
          <w:szCs w:val="24"/>
        </w:rPr>
        <w:t>time consuming especially if there are many customers.</w:t>
      </w:r>
    </w:p>
    <w:p w14:paraId="31AE2FB5" w14:textId="22F853D3" w:rsidR="002D308E" w:rsidRDefault="002D308E" w:rsidP="00A70EC2">
      <w:pPr>
        <w:pStyle w:val="ListParagraph"/>
        <w:numPr>
          <w:ilvl w:val="0"/>
          <w:numId w:val="6"/>
        </w:numPr>
        <w:spacing w:line="480" w:lineRule="auto"/>
        <w:jc w:val="both"/>
        <w:rPr>
          <w:rFonts w:ascii="Century Gothic" w:hAnsi="Century Gothic" w:cs="Courier New"/>
          <w:color w:val="000000" w:themeColor="text1"/>
          <w:sz w:val="24"/>
          <w:szCs w:val="24"/>
        </w:rPr>
      </w:pPr>
      <w:r>
        <w:rPr>
          <w:rFonts w:ascii="Century Gothic" w:hAnsi="Century Gothic" w:cs="Courier New"/>
          <w:color w:val="000000" w:themeColor="text1"/>
          <w:sz w:val="24"/>
          <w:szCs w:val="24"/>
        </w:rPr>
        <w:lastRenderedPageBreak/>
        <w:t xml:space="preserve">Customers find difficult </w:t>
      </w:r>
      <w:r w:rsidR="00AC4386">
        <w:rPr>
          <w:rFonts w:ascii="Century Gothic" w:hAnsi="Century Gothic" w:cs="Courier New"/>
          <w:color w:val="000000" w:themeColor="text1"/>
          <w:sz w:val="24"/>
          <w:szCs w:val="24"/>
        </w:rPr>
        <w:t>submit orders because they are only commenting to the product post thus have no assurance whether they got the deal or not.</w:t>
      </w:r>
    </w:p>
    <w:p w14:paraId="2BB49946" w14:textId="77481D19" w:rsidR="00AC4386" w:rsidRPr="00A70EC2" w:rsidRDefault="002930E1" w:rsidP="00A70EC2">
      <w:pPr>
        <w:pStyle w:val="ListParagraph"/>
        <w:numPr>
          <w:ilvl w:val="0"/>
          <w:numId w:val="6"/>
        </w:numPr>
        <w:spacing w:line="480" w:lineRule="auto"/>
        <w:jc w:val="both"/>
        <w:rPr>
          <w:rFonts w:ascii="Century Gothic" w:hAnsi="Century Gothic" w:cs="Courier New"/>
          <w:color w:val="000000" w:themeColor="text1"/>
          <w:sz w:val="24"/>
          <w:szCs w:val="24"/>
        </w:rPr>
      </w:pPr>
      <w:proofErr w:type="spellStart"/>
      <w:r>
        <w:rPr>
          <w:rFonts w:ascii="Century Gothic" w:hAnsi="Century Gothic" w:cs="Courier New"/>
          <w:color w:val="000000" w:themeColor="text1"/>
          <w:sz w:val="24"/>
          <w:szCs w:val="24"/>
        </w:rPr>
        <w:t>Unnies</w:t>
      </w:r>
      <w:proofErr w:type="spellEnd"/>
      <w:r>
        <w:rPr>
          <w:rFonts w:ascii="Century Gothic" w:hAnsi="Century Gothic" w:cs="Courier New"/>
          <w:color w:val="000000" w:themeColor="text1"/>
          <w:sz w:val="24"/>
          <w:szCs w:val="24"/>
        </w:rPr>
        <w:t>’ Korean merchandise shop</w:t>
      </w:r>
      <w:r w:rsidR="00AC4386">
        <w:rPr>
          <w:rFonts w:ascii="Century Gothic" w:hAnsi="Century Gothic" w:cs="Courier New"/>
          <w:color w:val="000000" w:themeColor="text1"/>
          <w:sz w:val="24"/>
          <w:szCs w:val="24"/>
        </w:rPr>
        <w:t xml:space="preserve"> sales report is mostly delayed and are not on time.</w:t>
      </w:r>
    </w:p>
    <w:p w14:paraId="1074FECC" w14:textId="5B86E2ED" w:rsidR="00AC4386" w:rsidRPr="00AC4386" w:rsidRDefault="00AC4386" w:rsidP="009E2D9D">
      <w:pPr>
        <w:pStyle w:val="ListParagraph"/>
        <w:spacing w:line="480" w:lineRule="auto"/>
        <w:ind w:left="0" w:firstLine="720"/>
        <w:jc w:val="both"/>
        <w:rPr>
          <w:rFonts w:ascii="Century Gothic" w:hAnsi="Century Gothic" w:cs="Courier New"/>
          <w:color w:val="000000" w:themeColor="text1"/>
          <w:sz w:val="24"/>
          <w:szCs w:val="24"/>
        </w:rPr>
      </w:pPr>
      <w:r w:rsidRPr="00AC4386">
        <w:rPr>
          <w:rFonts w:ascii="Century Gothic" w:hAnsi="Century Gothic" w:cs="Courier New"/>
          <w:color w:val="000000" w:themeColor="text1"/>
          <w:sz w:val="24"/>
          <w:szCs w:val="24"/>
        </w:rPr>
        <w:t xml:space="preserve">Having that </w:t>
      </w:r>
      <w:r>
        <w:rPr>
          <w:rFonts w:ascii="Century Gothic" w:hAnsi="Century Gothic" w:cs="Courier New"/>
          <w:color w:val="000000" w:themeColor="text1"/>
          <w:sz w:val="24"/>
          <w:szCs w:val="24"/>
        </w:rPr>
        <w:t>as basis, the proponents of this project came</w:t>
      </w:r>
      <w:r w:rsidR="0087309A">
        <w:rPr>
          <w:rFonts w:ascii="Century Gothic" w:hAnsi="Century Gothic" w:cs="Courier New"/>
          <w:color w:val="000000" w:themeColor="text1"/>
          <w:sz w:val="24"/>
          <w:szCs w:val="24"/>
        </w:rPr>
        <w:t xml:space="preserve"> </w:t>
      </w:r>
      <w:r>
        <w:rPr>
          <w:rFonts w:ascii="Century Gothic" w:hAnsi="Century Gothic" w:cs="Courier New"/>
          <w:color w:val="000000" w:themeColor="text1"/>
          <w:sz w:val="24"/>
          <w:szCs w:val="24"/>
        </w:rPr>
        <w:t xml:space="preserve">up building an e-commerce website for </w:t>
      </w:r>
      <w:proofErr w:type="spellStart"/>
      <w:r>
        <w:rPr>
          <w:rFonts w:ascii="Century Gothic" w:hAnsi="Century Gothic" w:cs="Courier New"/>
          <w:color w:val="000000" w:themeColor="text1"/>
          <w:sz w:val="24"/>
          <w:szCs w:val="24"/>
        </w:rPr>
        <w:t>Unnies</w:t>
      </w:r>
      <w:proofErr w:type="spellEnd"/>
      <w:r w:rsidR="0087309A">
        <w:rPr>
          <w:rFonts w:ascii="Century Gothic" w:hAnsi="Century Gothic" w:cs="Courier New"/>
          <w:color w:val="000000" w:themeColor="text1"/>
          <w:sz w:val="24"/>
          <w:szCs w:val="24"/>
        </w:rPr>
        <w:t xml:space="preserve"> </w:t>
      </w:r>
      <w:r w:rsidR="002930E1">
        <w:rPr>
          <w:rFonts w:ascii="Century Gothic" w:hAnsi="Century Gothic" w:cs="Courier New"/>
          <w:color w:val="000000" w:themeColor="text1"/>
          <w:sz w:val="24"/>
          <w:szCs w:val="24"/>
        </w:rPr>
        <w:t>Korean Merchandise Shop</w:t>
      </w:r>
      <w:r w:rsidR="0087309A">
        <w:rPr>
          <w:rFonts w:ascii="Century Gothic" w:hAnsi="Century Gothic" w:cs="Courier New"/>
          <w:color w:val="000000" w:themeColor="text1"/>
          <w:sz w:val="24"/>
          <w:szCs w:val="24"/>
        </w:rPr>
        <w:t xml:space="preserve"> that will automate the buying, selling, and updating of their products through the website.</w:t>
      </w:r>
    </w:p>
    <w:p w14:paraId="40EB57C6" w14:textId="344D98B7" w:rsidR="009E2D9D" w:rsidRDefault="009E2D9D" w:rsidP="009E2D9D">
      <w:pPr>
        <w:spacing w:line="480" w:lineRule="auto"/>
        <w:jc w:val="both"/>
        <w:rPr>
          <w:rFonts w:ascii="Century Gothic" w:hAnsi="Century Gothic" w:cs="Courier New"/>
          <w:b/>
          <w:sz w:val="24"/>
          <w:szCs w:val="24"/>
        </w:rPr>
      </w:pPr>
      <w:r w:rsidRPr="009E2D9D">
        <w:rPr>
          <w:rFonts w:ascii="Century Gothic" w:hAnsi="Century Gothic" w:cs="Courier New"/>
          <w:b/>
          <w:sz w:val="24"/>
          <w:szCs w:val="24"/>
        </w:rPr>
        <w:t>Project Objectives</w:t>
      </w:r>
    </w:p>
    <w:p w14:paraId="1FE8825E" w14:textId="06AE281D" w:rsidR="00F05651" w:rsidRDefault="00F05651" w:rsidP="009E2D9D">
      <w:pPr>
        <w:spacing w:line="480" w:lineRule="auto"/>
        <w:jc w:val="both"/>
        <w:rPr>
          <w:rFonts w:ascii="Century Gothic" w:hAnsi="Century Gothic" w:cs="Courier New"/>
          <w:bCs/>
          <w:sz w:val="24"/>
          <w:szCs w:val="24"/>
        </w:rPr>
      </w:pPr>
      <w:r>
        <w:rPr>
          <w:rFonts w:ascii="Century Gothic" w:hAnsi="Century Gothic" w:cs="Courier New"/>
          <w:b/>
          <w:sz w:val="24"/>
          <w:szCs w:val="24"/>
        </w:rPr>
        <w:tab/>
      </w:r>
      <w:r w:rsidRPr="00F05651">
        <w:rPr>
          <w:rFonts w:ascii="Century Gothic" w:hAnsi="Century Gothic" w:cs="Courier New"/>
          <w:bCs/>
          <w:sz w:val="24"/>
          <w:szCs w:val="24"/>
        </w:rPr>
        <w:t>Th</w:t>
      </w:r>
      <w:r>
        <w:rPr>
          <w:rFonts w:ascii="Century Gothic" w:hAnsi="Century Gothic" w:cs="Courier New"/>
          <w:bCs/>
          <w:sz w:val="24"/>
          <w:szCs w:val="24"/>
        </w:rPr>
        <w:t xml:space="preserve">e main goal </w:t>
      </w:r>
      <w:r w:rsidR="00C47966">
        <w:rPr>
          <w:rFonts w:ascii="Century Gothic" w:hAnsi="Century Gothic" w:cs="Courier New"/>
          <w:bCs/>
          <w:sz w:val="24"/>
          <w:szCs w:val="24"/>
        </w:rPr>
        <w:t xml:space="preserve">of this project is to design and develop an e-commerce website for </w:t>
      </w:r>
      <w:proofErr w:type="spellStart"/>
      <w:r w:rsidR="00C47966">
        <w:rPr>
          <w:rFonts w:ascii="Century Gothic" w:hAnsi="Century Gothic" w:cs="Courier New"/>
          <w:bCs/>
          <w:sz w:val="24"/>
          <w:szCs w:val="24"/>
        </w:rPr>
        <w:t>Unnies</w:t>
      </w:r>
      <w:proofErr w:type="spellEnd"/>
      <w:r w:rsidR="00C47966">
        <w:rPr>
          <w:rFonts w:ascii="Century Gothic" w:hAnsi="Century Gothic" w:cs="Courier New"/>
          <w:bCs/>
          <w:sz w:val="24"/>
          <w:szCs w:val="24"/>
        </w:rPr>
        <w:t xml:space="preserve"> </w:t>
      </w:r>
      <w:r w:rsidR="002930E1">
        <w:rPr>
          <w:rFonts w:ascii="Century Gothic" w:hAnsi="Century Gothic" w:cs="Courier New"/>
          <w:bCs/>
          <w:sz w:val="24"/>
          <w:szCs w:val="24"/>
        </w:rPr>
        <w:t>Korean Merchandise Shop</w:t>
      </w:r>
      <w:r w:rsidR="00C47966">
        <w:rPr>
          <w:rFonts w:ascii="Century Gothic" w:hAnsi="Century Gothic" w:cs="Courier New"/>
          <w:bCs/>
          <w:sz w:val="24"/>
          <w:szCs w:val="24"/>
        </w:rPr>
        <w:t xml:space="preserve"> that will handle and solve the inadequate and poor business transaction method they had with their current manual process.</w:t>
      </w:r>
    </w:p>
    <w:p w14:paraId="7C729FEB" w14:textId="61EAC268" w:rsidR="00A125EF" w:rsidRDefault="00A125EF" w:rsidP="009E2D9D">
      <w:pPr>
        <w:spacing w:line="480" w:lineRule="auto"/>
        <w:jc w:val="both"/>
        <w:rPr>
          <w:rFonts w:ascii="Century Gothic" w:hAnsi="Century Gothic" w:cs="Courier New"/>
          <w:bCs/>
          <w:sz w:val="24"/>
          <w:szCs w:val="24"/>
        </w:rPr>
      </w:pPr>
      <w:r>
        <w:rPr>
          <w:rFonts w:ascii="Century Gothic" w:hAnsi="Century Gothic" w:cs="Courier New"/>
          <w:bCs/>
          <w:sz w:val="24"/>
          <w:szCs w:val="24"/>
        </w:rPr>
        <w:tab/>
        <w:t>Specifically, is aims to achieve the following:</w:t>
      </w:r>
    </w:p>
    <w:p w14:paraId="0630F623" w14:textId="7EBBAB66" w:rsidR="00A125EF" w:rsidRDefault="00A125EF" w:rsidP="00A125EF">
      <w:pPr>
        <w:pStyle w:val="ListParagraph"/>
        <w:numPr>
          <w:ilvl w:val="0"/>
          <w:numId w:val="10"/>
        </w:numPr>
        <w:spacing w:line="480" w:lineRule="auto"/>
        <w:jc w:val="both"/>
        <w:rPr>
          <w:rFonts w:ascii="Century Gothic" w:hAnsi="Century Gothic" w:cs="Courier New"/>
          <w:bCs/>
          <w:sz w:val="24"/>
          <w:szCs w:val="24"/>
        </w:rPr>
      </w:pPr>
      <w:r>
        <w:rPr>
          <w:rFonts w:ascii="Century Gothic" w:hAnsi="Century Gothic" w:cs="Courier New"/>
          <w:bCs/>
          <w:sz w:val="24"/>
          <w:szCs w:val="24"/>
        </w:rPr>
        <w:t>Make product information and prices up to date.</w:t>
      </w:r>
    </w:p>
    <w:p w14:paraId="00AB55AE" w14:textId="42B88B2D" w:rsidR="00A125EF" w:rsidRDefault="00A125EF" w:rsidP="00A125EF">
      <w:pPr>
        <w:pStyle w:val="ListParagraph"/>
        <w:numPr>
          <w:ilvl w:val="0"/>
          <w:numId w:val="10"/>
        </w:numPr>
        <w:spacing w:line="480" w:lineRule="auto"/>
        <w:jc w:val="both"/>
        <w:rPr>
          <w:rFonts w:ascii="Century Gothic" w:hAnsi="Century Gothic" w:cs="Courier New"/>
          <w:bCs/>
          <w:sz w:val="24"/>
          <w:szCs w:val="24"/>
        </w:rPr>
      </w:pPr>
      <w:r>
        <w:rPr>
          <w:rFonts w:ascii="Century Gothic" w:hAnsi="Century Gothic" w:cs="Courier New"/>
          <w:bCs/>
          <w:sz w:val="24"/>
          <w:szCs w:val="24"/>
        </w:rPr>
        <w:t>Make customers buying and ordering experience convenient.</w:t>
      </w:r>
    </w:p>
    <w:p w14:paraId="3CC01AB5" w14:textId="1D6005CD" w:rsidR="00A125EF" w:rsidRDefault="00E718FA" w:rsidP="00A125EF">
      <w:pPr>
        <w:pStyle w:val="ListParagraph"/>
        <w:numPr>
          <w:ilvl w:val="0"/>
          <w:numId w:val="10"/>
        </w:numPr>
        <w:spacing w:line="480" w:lineRule="auto"/>
        <w:jc w:val="both"/>
        <w:rPr>
          <w:rFonts w:ascii="Century Gothic" w:hAnsi="Century Gothic" w:cs="Courier New"/>
          <w:bCs/>
          <w:sz w:val="24"/>
          <w:szCs w:val="24"/>
        </w:rPr>
      </w:pPr>
      <w:r>
        <w:rPr>
          <w:rFonts w:ascii="Century Gothic" w:hAnsi="Century Gothic" w:cs="Courier New"/>
          <w:bCs/>
          <w:sz w:val="24"/>
          <w:szCs w:val="24"/>
        </w:rPr>
        <w:t>To generate sales report for shipped/sold items.</w:t>
      </w:r>
    </w:p>
    <w:p w14:paraId="07CB5C92" w14:textId="47661B68" w:rsidR="00E718FA" w:rsidRPr="00A125EF" w:rsidRDefault="00E718FA" w:rsidP="00A125EF">
      <w:pPr>
        <w:pStyle w:val="ListParagraph"/>
        <w:numPr>
          <w:ilvl w:val="0"/>
          <w:numId w:val="10"/>
        </w:numPr>
        <w:spacing w:line="480" w:lineRule="auto"/>
        <w:jc w:val="both"/>
        <w:rPr>
          <w:rFonts w:ascii="Century Gothic" w:hAnsi="Century Gothic" w:cs="Courier New"/>
          <w:bCs/>
          <w:sz w:val="24"/>
          <w:szCs w:val="24"/>
        </w:rPr>
      </w:pPr>
      <w:r>
        <w:rPr>
          <w:rFonts w:ascii="Century Gothic" w:hAnsi="Century Gothic" w:cs="Courier New"/>
          <w:bCs/>
          <w:sz w:val="24"/>
          <w:szCs w:val="24"/>
        </w:rPr>
        <w:t>To solve the time consuming and inefficient handling of orders because of numerous customers.</w:t>
      </w:r>
    </w:p>
    <w:p w14:paraId="12B81D26" w14:textId="77777777" w:rsidR="009E2D9D" w:rsidRPr="009E2D9D" w:rsidRDefault="009E2D9D" w:rsidP="009E2D9D">
      <w:pPr>
        <w:spacing w:line="480" w:lineRule="auto"/>
        <w:jc w:val="both"/>
        <w:rPr>
          <w:rFonts w:ascii="Century Gothic" w:hAnsi="Century Gothic" w:cs="Courier New"/>
          <w:b/>
          <w:sz w:val="24"/>
          <w:szCs w:val="24"/>
        </w:rPr>
      </w:pPr>
      <w:r w:rsidRPr="009E2D9D">
        <w:rPr>
          <w:rFonts w:ascii="Century Gothic" w:hAnsi="Century Gothic" w:cs="Courier New"/>
          <w:b/>
          <w:sz w:val="24"/>
          <w:szCs w:val="24"/>
        </w:rPr>
        <w:lastRenderedPageBreak/>
        <w:t>Project Scope and Limitation</w:t>
      </w:r>
    </w:p>
    <w:p w14:paraId="3C42EDAE" w14:textId="48788A4E" w:rsidR="009E2D9D" w:rsidRPr="009E2D9D" w:rsidRDefault="009E2D9D" w:rsidP="009E2D9D">
      <w:pPr>
        <w:spacing w:line="480" w:lineRule="auto"/>
        <w:jc w:val="both"/>
        <w:rPr>
          <w:rFonts w:ascii="Century Gothic" w:hAnsi="Century Gothic" w:cs="Courier New"/>
          <w:sz w:val="24"/>
          <w:szCs w:val="24"/>
        </w:rPr>
      </w:pPr>
      <w:r w:rsidRPr="009E2D9D">
        <w:rPr>
          <w:rFonts w:ascii="Century Gothic" w:hAnsi="Century Gothic" w:cs="Courier New"/>
          <w:b/>
          <w:sz w:val="24"/>
          <w:szCs w:val="24"/>
        </w:rPr>
        <w:tab/>
      </w:r>
      <w:r w:rsidRPr="009E2D9D">
        <w:rPr>
          <w:rFonts w:ascii="Century Gothic" w:hAnsi="Century Gothic" w:cs="Courier New"/>
          <w:sz w:val="24"/>
          <w:szCs w:val="24"/>
        </w:rPr>
        <w:t xml:space="preserve">The </w:t>
      </w:r>
      <w:r w:rsidR="001D5476">
        <w:rPr>
          <w:rFonts w:ascii="Century Gothic" w:hAnsi="Century Gothic" w:cs="Courier New"/>
          <w:sz w:val="24"/>
          <w:szCs w:val="24"/>
        </w:rPr>
        <w:t>E-commerce website</w:t>
      </w:r>
      <w:r w:rsidRPr="009E2D9D">
        <w:rPr>
          <w:rFonts w:ascii="Century Gothic" w:hAnsi="Century Gothic" w:cs="Courier New"/>
          <w:sz w:val="24"/>
          <w:szCs w:val="24"/>
        </w:rPr>
        <w:t xml:space="preserve"> coverag</w:t>
      </w:r>
      <w:r w:rsidR="0015503C">
        <w:rPr>
          <w:rFonts w:ascii="Century Gothic" w:hAnsi="Century Gothic" w:cs="Courier New"/>
          <w:sz w:val="24"/>
          <w:szCs w:val="24"/>
        </w:rPr>
        <w:t xml:space="preserve">e in terms of its modules are </w:t>
      </w:r>
      <w:r w:rsidRPr="009E2D9D">
        <w:rPr>
          <w:rFonts w:ascii="Century Gothic" w:hAnsi="Century Gothic" w:cs="Courier New"/>
          <w:sz w:val="24"/>
          <w:szCs w:val="24"/>
        </w:rPr>
        <w:t>follows:</w:t>
      </w:r>
    </w:p>
    <w:p w14:paraId="6EA512DC" w14:textId="14D55236" w:rsidR="009E2D9D" w:rsidRPr="009E2D9D" w:rsidRDefault="009E2D9D"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sidRPr="009E2D9D">
        <w:rPr>
          <w:rFonts w:ascii="Century Gothic" w:hAnsi="Century Gothic" w:cs="Courier New"/>
          <w:sz w:val="24"/>
          <w:szCs w:val="24"/>
          <w:u w:val="single"/>
        </w:rPr>
        <w:t xml:space="preserve">Customer Registration </w:t>
      </w:r>
      <w:r w:rsidR="0006494D">
        <w:rPr>
          <w:rFonts w:ascii="Century Gothic" w:hAnsi="Century Gothic" w:cs="Courier New"/>
          <w:sz w:val="24"/>
          <w:szCs w:val="24"/>
          <w:u w:val="single"/>
        </w:rPr>
        <w:t>Page</w:t>
      </w:r>
      <w:r w:rsidRPr="009E2D9D">
        <w:rPr>
          <w:rFonts w:ascii="Century Gothic" w:hAnsi="Century Gothic" w:cs="Courier New"/>
          <w:sz w:val="24"/>
          <w:szCs w:val="24"/>
        </w:rPr>
        <w:t xml:space="preserve"> – This module allows a customer to register for an account </w:t>
      </w:r>
      <w:r w:rsidR="00E3293C">
        <w:rPr>
          <w:rFonts w:ascii="Century Gothic" w:hAnsi="Century Gothic" w:cs="Courier New"/>
          <w:sz w:val="24"/>
          <w:szCs w:val="24"/>
        </w:rPr>
        <w:t>in order to use the website</w:t>
      </w:r>
      <w:r w:rsidR="0023078C">
        <w:rPr>
          <w:rFonts w:ascii="Century Gothic" w:hAnsi="Century Gothic" w:cs="Courier New"/>
          <w:sz w:val="24"/>
          <w:szCs w:val="24"/>
        </w:rPr>
        <w:t>, this module also ask several necessary information to the user in order to use the website</w:t>
      </w:r>
      <w:r w:rsidRPr="009E2D9D">
        <w:rPr>
          <w:rFonts w:ascii="Century Gothic" w:hAnsi="Century Gothic" w:cs="Courier New"/>
          <w:sz w:val="24"/>
          <w:szCs w:val="24"/>
        </w:rPr>
        <w:t>.</w:t>
      </w:r>
    </w:p>
    <w:p w14:paraId="7899A175" w14:textId="1EE9812A" w:rsidR="009E2D9D" w:rsidRDefault="009E2D9D"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sidRPr="009E2D9D">
        <w:rPr>
          <w:rFonts w:ascii="Century Gothic" w:hAnsi="Century Gothic" w:cs="Courier New"/>
          <w:sz w:val="24"/>
          <w:szCs w:val="24"/>
          <w:u w:val="single"/>
        </w:rPr>
        <w:t>Authentication</w:t>
      </w:r>
      <w:r w:rsidR="0006494D">
        <w:rPr>
          <w:rFonts w:ascii="Century Gothic" w:hAnsi="Century Gothic" w:cs="Courier New"/>
          <w:sz w:val="24"/>
          <w:szCs w:val="24"/>
          <w:u w:val="single"/>
        </w:rPr>
        <w:t>/Login</w:t>
      </w:r>
      <w:r w:rsidRPr="009E2D9D">
        <w:rPr>
          <w:rFonts w:ascii="Century Gothic" w:hAnsi="Century Gothic" w:cs="Courier New"/>
          <w:sz w:val="24"/>
          <w:szCs w:val="24"/>
          <w:u w:val="single"/>
        </w:rPr>
        <w:t xml:space="preserve"> </w:t>
      </w:r>
      <w:r w:rsidR="0006494D">
        <w:rPr>
          <w:rFonts w:ascii="Century Gothic" w:hAnsi="Century Gothic" w:cs="Courier New"/>
          <w:sz w:val="24"/>
          <w:szCs w:val="24"/>
          <w:u w:val="single"/>
        </w:rPr>
        <w:t>Page</w:t>
      </w:r>
      <w:r w:rsidRPr="009E2D9D">
        <w:rPr>
          <w:rFonts w:ascii="Century Gothic" w:hAnsi="Century Gothic" w:cs="Courier New"/>
          <w:sz w:val="24"/>
          <w:szCs w:val="24"/>
        </w:rPr>
        <w:t xml:space="preserve"> – This </w:t>
      </w:r>
      <w:r w:rsidR="00BC6DBA">
        <w:rPr>
          <w:rFonts w:ascii="Century Gothic" w:hAnsi="Century Gothic" w:cs="Courier New"/>
          <w:sz w:val="24"/>
          <w:szCs w:val="24"/>
        </w:rPr>
        <w:t>page</w:t>
      </w:r>
      <w:r w:rsidRPr="009E2D9D">
        <w:rPr>
          <w:rFonts w:ascii="Century Gothic" w:hAnsi="Century Gothic" w:cs="Courier New"/>
          <w:sz w:val="24"/>
          <w:szCs w:val="24"/>
        </w:rPr>
        <w:t xml:space="preserve"> secures the access of business information via providing a login or access form for authorized </w:t>
      </w:r>
      <w:r w:rsidR="002A152C">
        <w:rPr>
          <w:rFonts w:ascii="Century Gothic" w:hAnsi="Century Gothic" w:cs="Courier New"/>
          <w:sz w:val="24"/>
          <w:szCs w:val="24"/>
        </w:rPr>
        <w:t xml:space="preserve">administrator of </w:t>
      </w:r>
      <w:proofErr w:type="spellStart"/>
      <w:r w:rsidR="002A152C">
        <w:rPr>
          <w:rFonts w:ascii="Century Gothic" w:hAnsi="Century Gothic" w:cs="Courier New"/>
          <w:sz w:val="24"/>
          <w:szCs w:val="24"/>
        </w:rPr>
        <w:t>Unnies</w:t>
      </w:r>
      <w:proofErr w:type="spellEnd"/>
      <w:r w:rsidR="001D5476">
        <w:rPr>
          <w:rFonts w:ascii="Century Gothic" w:hAnsi="Century Gothic" w:cs="Courier New"/>
          <w:sz w:val="24"/>
          <w:szCs w:val="24"/>
        </w:rPr>
        <w:t xml:space="preserve"> Korean merchandise</w:t>
      </w:r>
      <w:r w:rsidRPr="009E2D9D">
        <w:rPr>
          <w:rFonts w:ascii="Century Gothic" w:hAnsi="Century Gothic" w:cs="Courier New"/>
          <w:sz w:val="24"/>
          <w:szCs w:val="24"/>
        </w:rPr>
        <w:t xml:space="preserve"> and their registered customers.</w:t>
      </w:r>
    </w:p>
    <w:p w14:paraId="00F0AD65" w14:textId="3F7BF159" w:rsidR="006C204A" w:rsidRDefault="006C204A"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Pr>
          <w:rFonts w:ascii="Century Gothic" w:hAnsi="Century Gothic" w:cs="Courier New"/>
          <w:sz w:val="24"/>
          <w:szCs w:val="24"/>
          <w:u w:val="single"/>
        </w:rPr>
        <w:t xml:space="preserve">Profile Management </w:t>
      </w:r>
      <w:r w:rsidR="0006494D">
        <w:rPr>
          <w:rFonts w:ascii="Century Gothic" w:hAnsi="Century Gothic" w:cs="Courier New"/>
          <w:sz w:val="24"/>
          <w:szCs w:val="24"/>
          <w:u w:val="single"/>
        </w:rPr>
        <w:t>Page</w:t>
      </w:r>
      <w:r w:rsidRPr="006C204A">
        <w:rPr>
          <w:rFonts w:ascii="Century Gothic" w:hAnsi="Century Gothic" w:cs="Courier New"/>
          <w:sz w:val="24"/>
          <w:szCs w:val="24"/>
        </w:rPr>
        <w:t>-</w:t>
      </w:r>
      <w:r>
        <w:rPr>
          <w:rFonts w:ascii="Century Gothic" w:hAnsi="Century Gothic" w:cs="Courier New"/>
          <w:sz w:val="24"/>
          <w:szCs w:val="24"/>
        </w:rPr>
        <w:t xml:space="preserve"> This is where the user can see his entered information and can edit and save that information.</w:t>
      </w:r>
    </w:p>
    <w:p w14:paraId="38D3F466" w14:textId="52F7777B" w:rsidR="009E2D9D" w:rsidRPr="009E2D9D" w:rsidRDefault="009E2D9D"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sidRPr="009E2D9D">
        <w:rPr>
          <w:rFonts w:ascii="Century Gothic" w:hAnsi="Century Gothic" w:cs="Courier New"/>
          <w:sz w:val="24"/>
          <w:szCs w:val="24"/>
          <w:u w:val="single"/>
        </w:rPr>
        <w:t xml:space="preserve">Accounts Management </w:t>
      </w:r>
      <w:r w:rsidR="003A1C20">
        <w:rPr>
          <w:rFonts w:ascii="Century Gothic" w:hAnsi="Century Gothic" w:cs="Courier New"/>
          <w:sz w:val="24"/>
          <w:szCs w:val="24"/>
          <w:u w:val="single"/>
        </w:rPr>
        <w:t>Page</w:t>
      </w:r>
      <w:r w:rsidRPr="009E2D9D">
        <w:rPr>
          <w:rFonts w:ascii="Century Gothic" w:hAnsi="Century Gothic" w:cs="Courier New"/>
          <w:sz w:val="24"/>
          <w:szCs w:val="24"/>
        </w:rPr>
        <w:t xml:space="preserve"> – This </w:t>
      </w:r>
      <w:r w:rsidR="00BC6DBA">
        <w:rPr>
          <w:rFonts w:ascii="Century Gothic" w:hAnsi="Century Gothic" w:cs="Courier New"/>
          <w:sz w:val="24"/>
          <w:szCs w:val="24"/>
        </w:rPr>
        <w:t>page</w:t>
      </w:r>
      <w:r w:rsidRPr="009E2D9D">
        <w:rPr>
          <w:rFonts w:ascii="Century Gothic" w:hAnsi="Century Gothic" w:cs="Courier New"/>
          <w:sz w:val="24"/>
          <w:szCs w:val="24"/>
        </w:rPr>
        <w:t xml:space="preserve"> allows an administrator of the website to create co-admins and accounts of authorize employees</w:t>
      </w:r>
      <w:r w:rsidR="0023078C">
        <w:rPr>
          <w:rFonts w:ascii="Century Gothic" w:hAnsi="Century Gothic" w:cs="Courier New"/>
          <w:sz w:val="24"/>
          <w:szCs w:val="24"/>
        </w:rPr>
        <w:t>, they can also delete the accounts of users if necessary</w:t>
      </w:r>
      <w:r w:rsidRPr="009E2D9D">
        <w:rPr>
          <w:rFonts w:ascii="Century Gothic" w:hAnsi="Century Gothic" w:cs="Courier New"/>
          <w:sz w:val="24"/>
          <w:szCs w:val="24"/>
        </w:rPr>
        <w:t>.</w:t>
      </w:r>
    </w:p>
    <w:p w14:paraId="3653C04D" w14:textId="4803BA37" w:rsidR="009E2D9D" w:rsidRPr="009E2D9D" w:rsidRDefault="009E2D9D"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r w:rsidRPr="009E2D9D">
        <w:rPr>
          <w:rFonts w:ascii="Century Gothic" w:hAnsi="Century Gothic" w:cs="Courier New"/>
          <w:sz w:val="24"/>
          <w:szCs w:val="24"/>
          <w:u w:val="single"/>
        </w:rPr>
        <w:t xml:space="preserve">Website Content Management </w:t>
      </w:r>
      <w:r w:rsidR="003A1C20">
        <w:rPr>
          <w:rFonts w:ascii="Century Gothic" w:hAnsi="Century Gothic" w:cs="Courier New"/>
          <w:sz w:val="24"/>
          <w:szCs w:val="24"/>
          <w:u w:val="single"/>
        </w:rPr>
        <w:t>Page</w:t>
      </w:r>
      <w:r w:rsidRPr="009E2D9D">
        <w:rPr>
          <w:rFonts w:ascii="Century Gothic" w:hAnsi="Century Gothic" w:cs="Courier New"/>
          <w:sz w:val="24"/>
          <w:szCs w:val="24"/>
        </w:rPr>
        <w:t xml:space="preserve"> – This is a dashboard on the Admin side that allows him to add, view, modify, and delete contents of the website such as texts, image</w:t>
      </w:r>
      <w:r w:rsidR="001D5476">
        <w:rPr>
          <w:rFonts w:ascii="Century Gothic" w:hAnsi="Century Gothic" w:cs="Courier New"/>
          <w:sz w:val="24"/>
          <w:szCs w:val="24"/>
        </w:rPr>
        <w:t>s, and prices of the products display</w:t>
      </w:r>
      <w:r w:rsidRPr="009E2D9D">
        <w:rPr>
          <w:rFonts w:ascii="Century Gothic" w:hAnsi="Century Gothic" w:cs="Courier New"/>
          <w:sz w:val="24"/>
          <w:szCs w:val="24"/>
        </w:rPr>
        <w:t>.</w:t>
      </w:r>
    </w:p>
    <w:p w14:paraId="46051C3E" w14:textId="729CC82D" w:rsidR="009E2D9D" w:rsidRPr="009E2D9D" w:rsidRDefault="00B50ADB" w:rsidP="009E2D9D">
      <w:pPr>
        <w:pStyle w:val="ListParagraph"/>
        <w:numPr>
          <w:ilvl w:val="0"/>
          <w:numId w:val="8"/>
        </w:numPr>
        <w:suppressAutoHyphens w:val="0"/>
        <w:spacing w:after="160" w:line="480" w:lineRule="auto"/>
        <w:contextualSpacing/>
        <w:jc w:val="both"/>
        <w:rPr>
          <w:rFonts w:ascii="Century Gothic" w:hAnsi="Century Gothic" w:cs="Courier New"/>
          <w:sz w:val="24"/>
          <w:szCs w:val="24"/>
        </w:rPr>
      </w:pPr>
      <w:proofErr w:type="spellStart"/>
      <w:r>
        <w:rPr>
          <w:rFonts w:ascii="Century Gothic" w:hAnsi="Century Gothic" w:cs="Courier New"/>
          <w:sz w:val="24"/>
          <w:szCs w:val="24"/>
          <w:u w:val="single"/>
        </w:rPr>
        <w:t>Unnies</w:t>
      </w:r>
      <w:proofErr w:type="spellEnd"/>
      <w:r>
        <w:rPr>
          <w:rFonts w:ascii="Century Gothic" w:hAnsi="Century Gothic" w:cs="Courier New"/>
          <w:sz w:val="24"/>
          <w:szCs w:val="24"/>
          <w:u w:val="single"/>
        </w:rPr>
        <w:t xml:space="preserve"> E-</w:t>
      </w:r>
      <w:proofErr w:type="spellStart"/>
      <w:r>
        <w:rPr>
          <w:rFonts w:ascii="Century Gothic" w:hAnsi="Century Gothic" w:cs="Courier New"/>
          <w:sz w:val="24"/>
          <w:szCs w:val="24"/>
          <w:u w:val="single"/>
        </w:rPr>
        <w:t>comerce</w:t>
      </w:r>
      <w:proofErr w:type="spellEnd"/>
      <w:r>
        <w:rPr>
          <w:rFonts w:ascii="Century Gothic" w:hAnsi="Century Gothic" w:cs="Courier New"/>
          <w:sz w:val="24"/>
          <w:szCs w:val="24"/>
          <w:u w:val="single"/>
        </w:rPr>
        <w:t xml:space="preserve"> </w:t>
      </w:r>
      <w:r w:rsidR="00A93192">
        <w:rPr>
          <w:rFonts w:ascii="Century Gothic" w:hAnsi="Century Gothic" w:cs="Courier New"/>
          <w:sz w:val="24"/>
          <w:szCs w:val="24"/>
          <w:u w:val="single"/>
        </w:rPr>
        <w:t>Web</w:t>
      </w:r>
      <w:r>
        <w:rPr>
          <w:rFonts w:ascii="Century Gothic" w:hAnsi="Century Gothic" w:cs="Courier New"/>
          <w:sz w:val="24"/>
          <w:szCs w:val="24"/>
          <w:u w:val="single"/>
        </w:rPr>
        <w:t xml:space="preserve"> </w:t>
      </w:r>
      <w:r w:rsidR="003A1C20">
        <w:rPr>
          <w:rFonts w:ascii="Century Gothic" w:hAnsi="Century Gothic" w:cs="Courier New"/>
          <w:sz w:val="24"/>
          <w:szCs w:val="24"/>
          <w:u w:val="single"/>
        </w:rPr>
        <w:t>Page</w:t>
      </w:r>
      <w:r w:rsidR="009E2D9D" w:rsidRPr="009E2D9D">
        <w:rPr>
          <w:rFonts w:ascii="Century Gothic" w:hAnsi="Century Gothic" w:cs="Courier New"/>
          <w:sz w:val="24"/>
          <w:szCs w:val="24"/>
        </w:rPr>
        <w:t xml:space="preserve"> – This is the highlight </w:t>
      </w:r>
      <w:r w:rsidR="00BC6DBA">
        <w:rPr>
          <w:rFonts w:ascii="Century Gothic" w:hAnsi="Century Gothic" w:cs="Courier New"/>
          <w:sz w:val="24"/>
          <w:szCs w:val="24"/>
        </w:rPr>
        <w:t>Page</w:t>
      </w:r>
      <w:r w:rsidR="009E2D9D" w:rsidRPr="009E2D9D">
        <w:rPr>
          <w:rFonts w:ascii="Century Gothic" w:hAnsi="Century Gothic" w:cs="Courier New"/>
          <w:sz w:val="24"/>
          <w:szCs w:val="24"/>
        </w:rPr>
        <w:t xml:space="preserve"> of the proposed </w:t>
      </w:r>
      <w:r>
        <w:rPr>
          <w:rFonts w:ascii="Century Gothic" w:hAnsi="Century Gothic" w:cs="Courier New"/>
          <w:sz w:val="24"/>
          <w:szCs w:val="24"/>
        </w:rPr>
        <w:t>website</w:t>
      </w:r>
      <w:r w:rsidR="009E2D9D" w:rsidRPr="009E2D9D">
        <w:rPr>
          <w:rFonts w:ascii="Century Gothic" w:hAnsi="Century Gothic" w:cs="Courier New"/>
          <w:sz w:val="24"/>
          <w:szCs w:val="24"/>
        </w:rPr>
        <w:t xml:space="preserve"> in which registered customers can </w:t>
      </w:r>
      <w:r w:rsidR="002A152C">
        <w:rPr>
          <w:rFonts w:ascii="Century Gothic" w:hAnsi="Century Gothic" w:cs="Courier New"/>
          <w:sz w:val="24"/>
          <w:szCs w:val="24"/>
        </w:rPr>
        <w:t>view and</w:t>
      </w:r>
      <w:r w:rsidR="009E2D9D" w:rsidRPr="009E2D9D">
        <w:rPr>
          <w:rFonts w:ascii="Century Gothic" w:hAnsi="Century Gothic" w:cs="Courier New"/>
          <w:sz w:val="24"/>
          <w:szCs w:val="24"/>
        </w:rPr>
        <w:t xml:space="preserve"> </w:t>
      </w:r>
      <w:r w:rsidR="002A152C">
        <w:rPr>
          <w:rFonts w:ascii="Century Gothic" w:hAnsi="Century Gothic" w:cs="Courier New"/>
          <w:sz w:val="24"/>
          <w:szCs w:val="24"/>
        </w:rPr>
        <w:t xml:space="preserve">order </w:t>
      </w:r>
      <w:r w:rsidR="002A152C">
        <w:rPr>
          <w:rFonts w:ascii="Century Gothic" w:hAnsi="Century Gothic" w:cs="Courier New"/>
          <w:sz w:val="24"/>
          <w:szCs w:val="24"/>
        </w:rPr>
        <w:lastRenderedPageBreak/>
        <w:t>products</w:t>
      </w:r>
      <w:r w:rsidR="009E2D9D" w:rsidRPr="009E2D9D">
        <w:rPr>
          <w:rFonts w:ascii="Century Gothic" w:hAnsi="Century Gothic" w:cs="Courier New"/>
          <w:sz w:val="24"/>
          <w:szCs w:val="24"/>
        </w:rPr>
        <w:t xml:space="preserve">. </w:t>
      </w:r>
      <w:r w:rsidR="002A152C">
        <w:rPr>
          <w:rFonts w:ascii="Century Gothic" w:hAnsi="Century Gothic" w:cs="Courier New"/>
          <w:sz w:val="24"/>
          <w:szCs w:val="24"/>
        </w:rPr>
        <w:t>The customers can add item to their shopping cart and check out items they want to buy. They can also see their ordered products and can cancel it when the admin does not confirm it yet.</w:t>
      </w:r>
      <w:r w:rsidR="0023078C">
        <w:rPr>
          <w:rFonts w:ascii="Century Gothic" w:hAnsi="Century Gothic" w:cs="Courier New"/>
          <w:sz w:val="24"/>
          <w:szCs w:val="24"/>
        </w:rPr>
        <w:t xml:space="preserve"> </w:t>
      </w:r>
      <w:r w:rsidR="009E2D9D" w:rsidRPr="009E2D9D">
        <w:rPr>
          <w:rFonts w:ascii="Century Gothic" w:hAnsi="Century Gothic" w:cs="Courier New"/>
          <w:sz w:val="24"/>
          <w:szCs w:val="24"/>
        </w:rPr>
        <w:t xml:space="preserve">The Admin of the website is also able to see all </w:t>
      </w:r>
      <w:r w:rsidR="002A152C">
        <w:rPr>
          <w:rFonts w:ascii="Century Gothic" w:hAnsi="Century Gothic" w:cs="Courier New"/>
          <w:sz w:val="24"/>
          <w:szCs w:val="24"/>
        </w:rPr>
        <w:t>the orders</w:t>
      </w:r>
      <w:r w:rsidR="009E2D9D" w:rsidRPr="009E2D9D">
        <w:rPr>
          <w:rFonts w:ascii="Century Gothic" w:hAnsi="Century Gothic" w:cs="Courier New"/>
          <w:sz w:val="24"/>
          <w:szCs w:val="24"/>
        </w:rPr>
        <w:t xml:space="preserve"> and has the authority to approve</w:t>
      </w:r>
      <w:r w:rsidR="0023078C">
        <w:rPr>
          <w:rFonts w:ascii="Century Gothic" w:hAnsi="Century Gothic" w:cs="Courier New"/>
          <w:sz w:val="24"/>
          <w:szCs w:val="24"/>
        </w:rPr>
        <w:t xml:space="preserve"> the orders made by the customers</w:t>
      </w:r>
      <w:r w:rsidR="009E2D9D" w:rsidRPr="009E2D9D">
        <w:rPr>
          <w:rFonts w:ascii="Century Gothic" w:hAnsi="Century Gothic" w:cs="Courier New"/>
          <w:sz w:val="24"/>
          <w:szCs w:val="24"/>
        </w:rPr>
        <w:t>.</w:t>
      </w:r>
    </w:p>
    <w:p w14:paraId="4D19614C" w14:textId="731FEC9F" w:rsidR="009E2D9D" w:rsidRDefault="009E2D9D" w:rsidP="00F82478">
      <w:pPr>
        <w:spacing w:line="480" w:lineRule="auto"/>
        <w:ind w:firstLine="720"/>
        <w:jc w:val="both"/>
        <w:rPr>
          <w:rFonts w:ascii="Century Gothic" w:hAnsi="Century Gothic" w:cs="Courier New"/>
          <w:sz w:val="24"/>
          <w:szCs w:val="24"/>
        </w:rPr>
      </w:pPr>
      <w:r w:rsidRPr="009E2D9D">
        <w:rPr>
          <w:rFonts w:ascii="Century Gothic" w:hAnsi="Century Gothic" w:cs="Courier New"/>
          <w:sz w:val="24"/>
          <w:szCs w:val="24"/>
        </w:rPr>
        <w:t xml:space="preserve">However, the proposed </w:t>
      </w:r>
      <w:r w:rsidR="001D5476">
        <w:rPr>
          <w:rFonts w:ascii="Century Gothic" w:hAnsi="Century Gothic" w:cs="Courier New"/>
          <w:sz w:val="24"/>
          <w:szCs w:val="24"/>
        </w:rPr>
        <w:t>E-commerce website</w:t>
      </w:r>
      <w:r w:rsidRPr="009E2D9D">
        <w:rPr>
          <w:rFonts w:ascii="Century Gothic" w:hAnsi="Century Gothic" w:cs="Courier New"/>
          <w:sz w:val="24"/>
          <w:szCs w:val="24"/>
        </w:rPr>
        <w:t xml:space="preserve"> does not cover</w:t>
      </w:r>
      <w:r w:rsidR="002567E4">
        <w:rPr>
          <w:rFonts w:ascii="Century Gothic" w:hAnsi="Century Gothic" w:cs="Courier New"/>
          <w:sz w:val="24"/>
          <w:szCs w:val="24"/>
        </w:rPr>
        <w:t xml:space="preserve"> real</w:t>
      </w:r>
      <w:r w:rsidR="009E512B">
        <w:rPr>
          <w:rFonts w:ascii="Century Gothic" w:hAnsi="Century Gothic" w:cs="Courier New"/>
          <w:sz w:val="24"/>
          <w:szCs w:val="24"/>
        </w:rPr>
        <w:t xml:space="preserve">-time package tracking, however </w:t>
      </w:r>
      <w:proofErr w:type="spellStart"/>
      <w:r w:rsidR="009E512B">
        <w:rPr>
          <w:rFonts w:ascii="Century Gothic" w:hAnsi="Century Gothic" w:cs="Courier New"/>
          <w:sz w:val="24"/>
          <w:szCs w:val="24"/>
        </w:rPr>
        <w:t>Unnies</w:t>
      </w:r>
      <w:proofErr w:type="spellEnd"/>
      <w:r w:rsidR="009E512B">
        <w:rPr>
          <w:rFonts w:ascii="Century Gothic" w:hAnsi="Century Gothic" w:cs="Courier New"/>
          <w:sz w:val="24"/>
          <w:szCs w:val="24"/>
        </w:rPr>
        <w:t xml:space="preserve"> will update customers from via text-message or email. It also</w:t>
      </w:r>
      <w:r w:rsidR="002F1803">
        <w:rPr>
          <w:rFonts w:ascii="Century Gothic" w:hAnsi="Century Gothic" w:cs="Courier New"/>
          <w:sz w:val="24"/>
          <w:szCs w:val="24"/>
        </w:rPr>
        <w:t xml:space="preserve"> </w:t>
      </w:r>
      <w:r w:rsidR="009E512B">
        <w:rPr>
          <w:rFonts w:ascii="Century Gothic" w:hAnsi="Century Gothic" w:cs="Courier New"/>
          <w:sz w:val="24"/>
          <w:szCs w:val="24"/>
        </w:rPr>
        <w:t>does not cover</w:t>
      </w:r>
      <w:r w:rsidR="002930E1">
        <w:rPr>
          <w:rFonts w:ascii="Century Gothic" w:hAnsi="Century Gothic" w:cs="Courier New"/>
          <w:sz w:val="24"/>
          <w:szCs w:val="24"/>
        </w:rPr>
        <w:t xml:space="preserve"> in</w:t>
      </w:r>
      <w:r w:rsidR="001D5476">
        <w:rPr>
          <w:rFonts w:ascii="Century Gothic" w:hAnsi="Century Gothic" w:cs="Courier New"/>
          <w:sz w:val="24"/>
          <w:szCs w:val="24"/>
        </w:rPr>
        <w:t>-</w:t>
      </w:r>
      <w:r w:rsidR="002930E1">
        <w:rPr>
          <w:rFonts w:ascii="Century Gothic" w:hAnsi="Century Gothic" w:cs="Courier New"/>
          <w:sz w:val="24"/>
          <w:szCs w:val="24"/>
        </w:rPr>
        <w:t>website messaging and in</w:t>
      </w:r>
      <w:r w:rsidR="001D5476">
        <w:rPr>
          <w:rFonts w:ascii="Century Gothic" w:hAnsi="Century Gothic" w:cs="Courier New"/>
          <w:sz w:val="24"/>
          <w:szCs w:val="24"/>
        </w:rPr>
        <w:t>-</w:t>
      </w:r>
      <w:r w:rsidR="002930E1">
        <w:rPr>
          <w:rFonts w:ascii="Century Gothic" w:hAnsi="Century Gothic" w:cs="Courier New"/>
          <w:sz w:val="24"/>
          <w:szCs w:val="24"/>
        </w:rPr>
        <w:t xml:space="preserve">website inquiries, they can contact </w:t>
      </w:r>
      <w:proofErr w:type="spellStart"/>
      <w:r w:rsidR="002930E1">
        <w:rPr>
          <w:rFonts w:ascii="Century Gothic" w:hAnsi="Century Gothic" w:cs="Courier New"/>
          <w:sz w:val="24"/>
          <w:szCs w:val="24"/>
        </w:rPr>
        <w:t>Unnies</w:t>
      </w:r>
      <w:proofErr w:type="spellEnd"/>
      <w:r w:rsidR="001D5476">
        <w:rPr>
          <w:rFonts w:ascii="Century Gothic" w:hAnsi="Century Gothic" w:cs="Courier New"/>
          <w:sz w:val="24"/>
          <w:szCs w:val="24"/>
        </w:rPr>
        <w:t xml:space="preserve"> </w:t>
      </w:r>
      <w:r w:rsidR="002930E1">
        <w:rPr>
          <w:rFonts w:ascii="Century Gothic" w:hAnsi="Century Gothic" w:cs="Courier New"/>
          <w:sz w:val="24"/>
          <w:szCs w:val="24"/>
        </w:rPr>
        <w:t>Korean Merchandise Shop via provided contact number and several social media pages on the footer of the website. This website does not cover bank account payment, payment transactions is done through Credit card payments and Cash on Delivery Method</w:t>
      </w:r>
      <w:r w:rsidRPr="009E2D9D">
        <w:rPr>
          <w:rFonts w:ascii="Century Gothic" w:hAnsi="Century Gothic" w:cs="Courier New"/>
          <w:sz w:val="24"/>
          <w:szCs w:val="24"/>
        </w:rPr>
        <w:t>. Further</w:t>
      </w:r>
      <w:r w:rsidR="001D5476">
        <w:rPr>
          <w:rFonts w:ascii="Century Gothic" w:hAnsi="Century Gothic" w:cs="Courier New"/>
          <w:sz w:val="24"/>
          <w:szCs w:val="24"/>
        </w:rPr>
        <w:t>more</w:t>
      </w:r>
      <w:r w:rsidRPr="009E2D9D">
        <w:rPr>
          <w:rFonts w:ascii="Century Gothic" w:hAnsi="Century Gothic" w:cs="Courier New"/>
          <w:sz w:val="24"/>
          <w:szCs w:val="24"/>
        </w:rPr>
        <w:t xml:space="preserve">, this </w:t>
      </w:r>
      <w:r w:rsidR="002930E1">
        <w:rPr>
          <w:rFonts w:ascii="Century Gothic" w:hAnsi="Century Gothic" w:cs="Courier New"/>
          <w:sz w:val="24"/>
          <w:szCs w:val="24"/>
        </w:rPr>
        <w:t>E-commerce website</w:t>
      </w:r>
      <w:r w:rsidRPr="009E2D9D">
        <w:rPr>
          <w:rFonts w:ascii="Century Gothic" w:hAnsi="Century Gothic" w:cs="Courier New"/>
          <w:sz w:val="24"/>
          <w:szCs w:val="24"/>
        </w:rPr>
        <w:t xml:space="preserve"> is only intended for use by</w:t>
      </w:r>
      <w:r w:rsidR="002930E1">
        <w:rPr>
          <w:rFonts w:ascii="Century Gothic" w:hAnsi="Century Gothic" w:cs="Courier New"/>
          <w:sz w:val="24"/>
          <w:szCs w:val="24"/>
        </w:rPr>
        <w:t xml:space="preserve"> </w:t>
      </w:r>
      <w:proofErr w:type="spellStart"/>
      <w:r w:rsidR="002930E1">
        <w:rPr>
          <w:rFonts w:ascii="Century Gothic" w:hAnsi="Century Gothic" w:cs="Courier New"/>
          <w:sz w:val="24"/>
          <w:szCs w:val="24"/>
        </w:rPr>
        <w:t>Unnies</w:t>
      </w:r>
      <w:proofErr w:type="spellEnd"/>
      <w:r w:rsidRPr="009E2D9D">
        <w:rPr>
          <w:rFonts w:ascii="Century Gothic" w:hAnsi="Century Gothic" w:cs="Courier New"/>
          <w:sz w:val="24"/>
          <w:szCs w:val="24"/>
        </w:rPr>
        <w:t xml:space="preserve"> </w:t>
      </w:r>
      <w:r w:rsidR="002930E1">
        <w:rPr>
          <w:rFonts w:ascii="Century Gothic" w:hAnsi="Century Gothic" w:cs="Courier New"/>
          <w:sz w:val="24"/>
          <w:szCs w:val="24"/>
        </w:rPr>
        <w:t xml:space="preserve">Merchandise Shop </w:t>
      </w:r>
      <w:r w:rsidRPr="009E2D9D">
        <w:rPr>
          <w:rFonts w:ascii="Century Gothic" w:hAnsi="Century Gothic" w:cs="Courier New"/>
          <w:sz w:val="24"/>
          <w:szCs w:val="24"/>
        </w:rPr>
        <w:t>and follows its core business rules</w:t>
      </w:r>
      <w:r w:rsidR="001D5476">
        <w:rPr>
          <w:rFonts w:ascii="Century Gothic" w:hAnsi="Century Gothic" w:cs="Courier New"/>
          <w:sz w:val="24"/>
          <w:szCs w:val="24"/>
        </w:rPr>
        <w:t>, terms and conditions</w:t>
      </w:r>
      <w:r w:rsidRPr="009E2D9D">
        <w:rPr>
          <w:rFonts w:ascii="Century Gothic" w:hAnsi="Century Gothic" w:cs="Courier New"/>
          <w:sz w:val="24"/>
          <w:szCs w:val="24"/>
        </w:rPr>
        <w:t xml:space="preserve">. </w:t>
      </w:r>
    </w:p>
    <w:p w14:paraId="04AE9044" w14:textId="58E6D474" w:rsidR="005524B8" w:rsidRDefault="005524B8" w:rsidP="00F82478">
      <w:pPr>
        <w:spacing w:line="480" w:lineRule="auto"/>
        <w:ind w:firstLine="720"/>
        <w:jc w:val="both"/>
        <w:rPr>
          <w:rFonts w:ascii="Century Gothic" w:hAnsi="Century Gothic" w:cs="Courier New"/>
          <w:color w:val="FF0000"/>
          <w:sz w:val="24"/>
          <w:szCs w:val="24"/>
        </w:rPr>
      </w:pPr>
    </w:p>
    <w:p w14:paraId="2A715C28" w14:textId="26843643" w:rsidR="00262868" w:rsidRDefault="00262868" w:rsidP="00F82478">
      <w:pPr>
        <w:spacing w:line="480" w:lineRule="auto"/>
        <w:ind w:firstLine="720"/>
        <w:jc w:val="both"/>
        <w:rPr>
          <w:rFonts w:ascii="Century Gothic" w:hAnsi="Century Gothic" w:cs="Courier New"/>
          <w:color w:val="FF0000"/>
          <w:sz w:val="24"/>
          <w:szCs w:val="24"/>
        </w:rPr>
      </w:pPr>
    </w:p>
    <w:p w14:paraId="39225EF7" w14:textId="76A1ED2A" w:rsidR="00BC2CCB" w:rsidRDefault="00BC2CCB" w:rsidP="00F82478">
      <w:pPr>
        <w:spacing w:line="480" w:lineRule="auto"/>
        <w:ind w:firstLine="720"/>
        <w:jc w:val="both"/>
        <w:rPr>
          <w:rFonts w:ascii="Century Gothic" w:hAnsi="Century Gothic" w:cs="Courier New"/>
          <w:color w:val="FF0000"/>
          <w:sz w:val="24"/>
          <w:szCs w:val="24"/>
        </w:rPr>
      </w:pPr>
    </w:p>
    <w:p w14:paraId="3D145061" w14:textId="4F5C7746" w:rsidR="00BC2CCB" w:rsidRDefault="00BC2CCB" w:rsidP="00F82478">
      <w:pPr>
        <w:spacing w:line="480" w:lineRule="auto"/>
        <w:ind w:firstLine="720"/>
        <w:jc w:val="both"/>
        <w:rPr>
          <w:rFonts w:ascii="Century Gothic" w:hAnsi="Century Gothic" w:cs="Courier New"/>
          <w:color w:val="FF0000"/>
          <w:sz w:val="24"/>
          <w:szCs w:val="24"/>
        </w:rPr>
      </w:pPr>
    </w:p>
    <w:p w14:paraId="295890B2" w14:textId="77777777" w:rsidR="00BC2CCB" w:rsidRDefault="00BC2CCB" w:rsidP="00F82478">
      <w:pPr>
        <w:spacing w:line="480" w:lineRule="auto"/>
        <w:ind w:firstLine="720"/>
        <w:jc w:val="both"/>
        <w:rPr>
          <w:rFonts w:ascii="Century Gothic" w:hAnsi="Century Gothic" w:cs="Courier New"/>
          <w:color w:val="FF0000"/>
          <w:sz w:val="24"/>
          <w:szCs w:val="24"/>
        </w:rPr>
      </w:pPr>
    </w:p>
    <w:p w14:paraId="5FAC9ED6" w14:textId="77777777" w:rsidR="00262868" w:rsidRPr="009E2D9D" w:rsidRDefault="00262868" w:rsidP="00F82478">
      <w:pPr>
        <w:spacing w:line="480" w:lineRule="auto"/>
        <w:ind w:firstLine="720"/>
        <w:jc w:val="both"/>
        <w:rPr>
          <w:rFonts w:ascii="Century Gothic" w:hAnsi="Century Gothic" w:cs="Courier New"/>
          <w:color w:val="FF0000"/>
          <w:sz w:val="24"/>
          <w:szCs w:val="24"/>
        </w:rPr>
      </w:pPr>
    </w:p>
    <w:p w14:paraId="61B6743A" w14:textId="77777777" w:rsidR="009E2D9D" w:rsidRPr="009E2D9D" w:rsidRDefault="00F82478" w:rsidP="009E2D9D">
      <w:pPr>
        <w:spacing w:line="480" w:lineRule="auto"/>
        <w:jc w:val="both"/>
        <w:rPr>
          <w:rFonts w:ascii="Century Gothic" w:hAnsi="Century Gothic" w:cs="Courier New"/>
          <w:b/>
          <w:sz w:val="24"/>
          <w:szCs w:val="24"/>
        </w:rPr>
      </w:pPr>
      <w:r>
        <w:rPr>
          <w:rFonts w:ascii="Century Gothic" w:hAnsi="Century Gothic" w:cs="Courier New"/>
          <w:b/>
          <w:sz w:val="24"/>
          <w:szCs w:val="24"/>
        </w:rPr>
        <w:lastRenderedPageBreak/>
        <w:t xml:space="preserve">The </w:t>
      </w:r>
      <w:r w:rsidR="009E2D9D" w:rsidRPr="009E2D9D">
        <w:rPr>
          <w:rFonts w:ascii="Century Gothic" w:hAnsi="Century Gothic" w:cs="Courier New"/>
          <w:b/>
          <w:sz w:val="24"/>
          <w:szCs w:val="24"/>
        </w:rPr>
        <w:t>Proposed system</w:t>
      </w:r>
    </w:p>
    <w:p w14:paraId="2F95CA2F" w14:textId="485C730D" w:rsidR="009E2D9D" w:rsidRDefault="009E2D9D" w:rsidP="009E2D9D">
      <w:pPr>
        <w:spacing w:line="480" w:lineRule="auto"/>
        <w:ind w:firstLine="720"/>
        <w:jc w:val="both"/>
        <w:rPr>
          <w:rFonts w:ascii="Century Gothic" w:hAnsi="Century Gothic" w:cs="Courier New"/>
          <w:color w:val="FF0000"/>
          <w:sz w:val="24"/>
          <w:szCs w:val="24"/>
        </w:rPr>
      </w:pPr>
      <w:r w:rsidRPr="009E2D9D">
        <w:rPr>
          <w:rFonts w:ascii="Century Gothic" w:hAnsi="Century Gothic" w:cs="Courier New"/>
          <w:b/>
          <w:sz w:val="24"/>
          <w:szCs w:val="24"/>
        </w:rPr>
        <w:t>UI of the Proposed System</w:t>
      </w:r>
      <w:r w:rsidRPr="009E2D9D">
        <w:rPr>
          <w:rFonts w:ascii="Century Gothic" w:hAnsi="Century Gothic" w:cs="Courier New"/>
          <w:sz w:val="24"/>
          <w:szCs w:val="24"/>
        </w:rPr>
        <w:t xml:space="preserve"> </w:t>
      </w:r>
    </w:p>
    <w:p w14:paraId="207A433E" w14:textId="407FA218" w:rsidR="00BC592E" w:rsidRPr="00136BC6" w:rsidRDefault="00BC592E" w:rsidP="00DF2E0C">
      <w:pPr>
        <w:spacing w:line="480" w:lineRule="auto"/>
        <w:jc w:val="both"/>
        <w:rPr>
          <w:rFonts w:ascii="Century Gothic" w:hAnsi="Century Gothic" w:cs="Courier New"/>
          <w:color w:val="000000" w:themeColor="text1"/>
          <w:sz w:val="24"/>
          <w:szCs w:val="24"/>
        </w:rPr>
      </w:pPr>
      <w:r w:rsidRPr="00136BC6">
        <w:rPr>
          <w:rFonts w:ascii="Century Gothic" w:hAnsi="Century Gothic" w:cs="Courier New"/>
          <w:color w:val="000000" w:themeColor="text1"/>
          <w:sz w:val="24"/>
          <w:szCs w:val="24"/>
        </w:rPr>
        <w:t>Home Page</w:t>
      </w:r>
    </w:p>
    <w:p w14:paraId="67D8A049" w14:textId="1BA8EB73" w:rsidR="00136BC6" w:rsidRDefault="00136BC6" w:rsidP="00136BC6">
      <w:pPr>
        <w:spacing w:line="480" w:lineRule="auto"/>
        <w:jc w:val="both"/>
        <w:rPr>
          <w:rFonts w:ascii="Century Gothic" w:hAnsi="Century Gothic" w:cs="Courier New"/>
          <w:sz w:val="24"/>
          <w:szCs w:val="24"/>
        </w:rPr>
      </w:pPr>
      <w:r>
        <w:rPr>
          <w:noProof/>
        </w:rPr>
        <w:drawing>
          <wp:inline distT="0" distB="0" distL="0" distR="0" wp14:anchorId="7F3FAFBB" wp14:editId="70E71EFD">
            <wp:extent cx="5943600" cy="417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78300"/>
                    </a:xfrm>
                    <a:prstGeom prst="rect">
                      <a:avLst/>
                    </a:prstGeom>
                    <a:noFill/>
                    <a:ln>
                      <a:noFill/>
                    </a:ln>
                  </pic:spPr>
                </pic:pic>
              </a:graphicData>
            </a:graphic>
          </wp:inline>
        </w:drawing>
      </w:r>
    </w:p>
    <w:p w14:paraId="46A463F3" w14:textId="3A5D49AF" w:rsidR="00262868" w:rsidRDefault="00262868" w:rsidP="009E2D9D">
      <w:pPr>
        <w:spacing w:line="480" w:lineRule="auto"/>
        <w:rPr>
          <w:rFonts w:ascii="Century Gothic" w:hAnsi="Century Gothic" w:cs="Courier New"/>
          <w:b/>
          <w:color w:val="FF0000"/>
          <w:sz w:val="24"/>
          <w:szCs w:val="24"/>
        </w:rPr>
      </w:pPr>
      <w:r w:rsidRPr="00DF2E0C">
        <w:rPr>
          <w:rFonts w:ascii="Century Gothic" w:hAnsi="Century Gothic" w:cs="Courier New"/>
          <w:b/>
          <w:noProof/>
          <w:sz w:val="24"/>
          <w:szCs w:val="24"/>
        </w:rPr>
        <mc:AlternateContent>
          <mc:Choice Requires="wps">
            <w:drawing>
              <wp:anchor distT="45720" distB="45720" distL="114300" distR="114300" simplePos="0" relativeHeight="251662336" behindDoc="0" locked="0" layoutInCell="1" allowOverlap="1" wp14:anchorId="394D8811" wp14:editId="5ECB4335">
                <wp:simplePos x="0" y="0"/>
                <wp:positionH relativeFrom="column">
                  <wp:posOffset>2025650</wp:posOffset>
                </wp:positionH>
                <wp:positionV relativeFrom="paragraph">
                  <wp:posOffset>12065</wp:posOffset>
                </wp:positionV>
                <wp:extent cx="2360930" cy="3714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1475"/>
                        </a:xfrm>
                        <a:prstGeom prst="rect">
                          <a:avLst/>
                        </a:prstGeom>
                        <a:noFill/>
                        <a:ln w="9525">
                          <a:noFill/>
                          <a:miter lim="800000"/>
                          <a:headEnd/>
                          <a:tailEnd/>
                        </a:ln>
                      </wps:spPr>
                      <wps:txbx>
                        <w:txbxContent>
                          <w:p w14:paraId="3BEEDDDE" w14:textId="6E1E8667" w:rsidR="00DF2E0C" w:rsidRDefault="00DF2E0C">
                            <w:r>
                              <w:t xml:space="preserve">    Fig 1. Home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94D8811" id="_x0000_t202" coordsize="21600,21600" o:spt="202" path="m,l,21600r21600,l21600,xe">
                <v:stroke joinstyle="miter"/>
                <v:path gradientshapeok="t" o:connecttype="rect"/>
              </v:shapetype>
              <v:shape id="Text Box 2" o:spid="_x0000_s1026" type="#_x0000_t202" style="position:absolute;margin-left:159.5pt;margin-top:.95pt;width:185.9pt;height:29.2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" filled="f" stroked="f">
                <v:textbox>
                  <w:txbxContent>
                    <w:p w14:paraId="3BEEDDDE" w14:textId="6E1E8667" w:rsidR="00DF2E0C" w:rsidRDefault="00DF2E0C">
                      <w:r>
                        <w:t xml:space="preserve">    Fig 1. Home Page</w:t>
                      </w:r>
                    </w:p>
                  </w:txbxContent>
                </v:textbox>
                <w10:wrap type="square"/>
              </v:shape>
            </w:pict>
          </mc:Fallback>
        </mc:AlternateContent>
      </w:r>
    </w:p>
    <w:p w14:paraId="3AB59499" w14:textId="3518BDE9" w:rsidR="00DF447C" w:rsidRPr="00DF2E0C" w:rsidRDefault="00262868" w:rsidP="00045D9E">
      <w:pPr>
        <w:spacing w:line="480" w:lineRule="auto"/>
        <w:ind w:firstLine="720"/>
        <w:rPr>
          <w:rFonts w:ascii="Century Gothic" w:hAnsi="Century Gothic" w:cs="Courier New"/>
          <w:b/>
          <w:color w:val="FF0000"/>
          <w:sz w:val="24"/>
          <w:szCs w:val="24"/>
        </w:rPr>
      </w:pPr>
      <w:r w:rsidRPr="00262868">
        <w:rPr>
          <w:rFonts w:ascii="Century Gothic" w:hAnsi="Century Gothic" w:cs="Courier New"/>
          <w:bCs/>
          <w:color w:val="000000" w:themeColor="text1"/>
          <w:sz w:val="24"/>
          <w:szCs w:val="24"/>
        </w:rPr>
        <w:t xml:space="preserve">Figure 1 shows the home page of </w:t>
      </w:r>
      <w:proofErr w:type="spellStart"/>
      <w:r w:rsidRPr="00262868">
        <w:rPr>
          <w:rFonts w:ascii="Century Gothic" w:hAnsi="Century Gothic" w:cs="Courier New"/>
          <w:bCs/>
          <w:color w:val="000000" w:themeColor="text1"/>
          <w:sz w:val="24"/>
          <w:szCs w:val="24"/>
        </w:rPr>
        <w:t>Unnies</w:t>
      </w:r>
      <w:proofErr w:type="spellEnd"/>
      <w:r w:rsidRPr="00262868">
        <w:rPr>
          <w:rFonts w:ascii="Century Gothic" w:hAnsi="Century Gothic" w:cs="Courier New"/>
          <w:bCs/>
          <w:color w:val="000000" w:themeColor="text1"/>
          <w:sz w:val="24"/>
          <w:szCs w:val="24"/>
        </w:rPr>
        <w:t xml:space="preserve"> E-commerce website, the homepage contains the featured </w:t>
      </w:r>
      <w:r>
        <w:rPr>
          <w:rFonts w:ascii="Century Gothic" w:hAnsi="Century Gothic" w:cs="Courier New"/>
          <w:bCs/>
          <w:color w:val="000000" w:themeColor="text1"/>
          <w:sz w:val="24"/>
          <w:szCs w:val="24"/>
        </w:rPr>
        <w:t>images of the product that attracts the customers, the image on the left part is a carousel images of product with discounts.</w:t>
      </w:r>
    </w:p>
    <w:p w14:paraId="63F539FF" w14:textId="4C76615A" w:rsidR="00136BC6" w:rsidRPr="00136BC6" w:rsidRDefault="00136BC6" w:rsidP="00136BC6">
      <w:pPr>
        <w:spacing w:line="480" w:lineRule="auto"/>
        <w:jc w:val="both"/>
        <w:rPr>
          <w:rFonts w:ascii="Century Gothic" w:hAnsi="Century Gothic" w:cs="Courier New"/>
          <w:color w:val="000000" w:themeColor="text1"/>
          <w:sz w:val="24"/>
          <w:szCs w:val="24"/>
        </w:rPr>
      </w:pPr>
      <w:r>
        <w:rPr>
          <w:rFonts w:ascii="Century Gothic" w:hAnsi="Century Gothic" w:cs="Courier New"/>
          <w:color w:val="000000" w:themeColor="text1"/>
          <w:sz w:val="24"/>
          <w:szCs w:val="24"/>
        </w:rPr>
        <w:lastRenderedPageBreak/>
        <w:t>Account Registration</w:t>
      </w:r>
      <w:r w:rsidRPr="00136BC6">
        <w:rPr>
          <w:rFonts w:ascii="Century Gothic" w:hAnsi="Century Gothic" w:cs="Courier New"/>
          <w:color w:val="000000" w:themeColor="text1"/>
          <w:sz w:val="24"/>
          <w:szCs w:val="24"/>
        </w:rPr>
        <w:t xml:space="preserve"> </w:t>
      </w:r>
      <w:r w:rsidR="00C948EA">
        <w:rPr>
          <w:rFonts w:ascii="Century Gothic" w:hAnsi="Century Gothic" w:cs="Courier New"/>
          <w:color w:val="000000" w:themeColor="text1"/>
          <w:sz w:val="24"/>
          <w:szCs w:val="24"/>
        </w:rPr>
        <w:t>Page</w:t>
      </w:r>
    </w:p>
    <w:p w14:paraId="53166E6F" w14:textId="3DA0D514" w:rsidR="00DF2E0C" w:rsidRPr="00136BC6" w:rsidRDefault="00136BC6" w:rsidP="009E2D9D">
      <w:pPr>
        <w:spacing w:line="480" w:lineRule="auto"/>
        <w:jc w:val="both"/>
        <w:rPr>
          <w:rFonts w:ascii="Century Gothic" w:hAnsi="Century Gothic" w:cs="Courier New"/>
          <w:b/>
          <w:color w:val="FF0000"/>
          <w:sz w:val="24"/>
          <w:szCs w:val="24"/>
        </w:rPr>
      </w:pPr>
      <w:r>
        <w:rPr>
          <w:noProof/>
        </w:rPr>
        <w:drawing>
          <wp:inline distT="0" distB="0" distL="0" distR="0" wp14:anchorId="3E1BD2A2" wp14:editId="2E7E481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9785DF" w14:textId="1ED6804C" w:rsidR="00EE7C74" w:rsidRPr="00304034" w:rsidRDefault="00EE7C74" w:rsidP="00304034">
      <w:pPr>
        <w:tabs>
          <w:tab w:val="right" w:pos="3285"/>
        </w:tabs>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65408" behindDoc="0" locked="0" layoutInCell="1" allowOverlap="1" wp14:anchorId="3D79FAA3" wp14:editId="3876271E">
                <wp:simplePos x="0" y="0"/>
                <wp:positionH relativeFrom="margin">
                  <wp:align>center</wp:align>
                </wp:positionH>
                <wp:positionV relativeFrom="paragraph">
                  <wp:posOffset>3810</wp:posOffset>
                </wp:positionV>
                <wp:extent cx="2360930" cy="3714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1475"/>
                        </a:xfrm>
                        <a:prstGeom prst="rect">
                          <a:avLst/>
                        </a:prstGeom>
                        <a:noFill/>
                        <a:ln w="9525">
                          <a:noFill/>
                          <a:miter lim="800000"/>
                          <a:headEnd/>
                          <a:tailEnd/>
                        </a:ln>
                      </wps:spPr>
                      <wps:txbx>
                        <w:txbxContent>
                          <w:p w14:paraId="1E569498" w14:textId="35B267F7" w:rsidR="00EE7C74" w:rsidRDefault="00EE7C74" w:rsidP="00EE7C74">
                            <w:r>
                              <w:t xml:space="preserve">     Fig 2. </w:t>
                            </w:r>
                            <w:r w:rsidR="00DF447C">
                              <w:t>Account Registration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79FAA3" id="_x0000_s1027" type="#_x0000_t202" style="position:absolute;left:0;text-align:left;margin-left:0;margin-top:.3pt;width:185.9pt;height:29.25pt;z-index:25166540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" filled="f" stroked="f">
                <v:textbox>
                  <w:txbxContent>
                    <w:p w14:paraId="1E569498" w14:textId="35B267F7" w:rsidR="00EE7C74" w:rsidRDefault="00EE7C74" w:rsidP="00EE7C74">
                      <w:r>
                        <w:t xml:space="preserve">     Fig 2. </w:t>
                      </w:r>
                      <w:r w:rsidR="00DF447C">
                        <w:t>Account Registration Page</w:t>
                      </w:r>
                    </w:p>
                  </w:txbxContent>
                </v:textbox>
                <w10:wrap type="square" anchorx="margin"/>
              </v:shape>
            </w:pict>
          </mc:Fallback>
        </mc:AlternateContent>
      </w:r>
      <w:r w:rsidR="00304034">
        <w:rPr>
          <w:rFonts w:ascii="Century Gothic" w:hAnsi="Century Gothic" w:cs="Courier New"/>
          <w:b/>
          <w:color w:val="FF0000"/>
          <w:sz w:val="24"/>
          <w:szCs w:val="24"/>
        </w:rPr>
        <w:tab/>
      </w:r>
    </w:p>
    <w:p w14:paraId="48B311A1" w14:textId="4C583019" w:rsidR="00136BC6" w:rsidRPr="00262868" w:rsidRDefault="00262868" w:rsidP="000804AF">
      <w:pPr>
        <w:spacing w:line="480" w:lineRule="auto"/>
        <w:ind w:firstLine="720"/>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t>Figure 2 shows the account registration form,</w:t>
      </w:r>
      <w:r w:rsidR="00607F02">
        <w:rPr>
          <w:rFonts w:ascii="Century Gothic" w:hAnsi="Century Gothic" w:cs="Courier New"/>
          <w:bCs/>
          <w:color w:val="000000" w:themeColor="text1"/>
          <w:sz w:val="24"/>
          <w:szCs w:val="24"/>
        </w:rPr>
        <w:t xml:space="preserve"> the left panel contains greeting to the user and 1 navigation button that tells if they have already an account then they should proceed to log in. The right panel contains</w:t>
      </w:r>
      <w:r>
        <w:rPr>
          <w:rFonts w:ascii="Century Gothic" w:hAnsi="Century Gothic" w:cs="Courier New"/>
          <w:bCs/>
          <w:color w:val="000000" w:themeColor="text1"/>
          <w:sz w:val="24"/>
          <w:szCs w:val="24"/>
        </w:rPr>
        <w:t xml:space="preserve"> questions that are necessary on setting up the account. </w:t>
      </w:r>
      <w:r w:rsidR="00607F02">
        <w:rPr>
          <w:rFonts w:ascii="Century Gothic" w:hAnsi="Century Gothic" w:cs="Courier New"/>
          <w:bCs/>
          <w:color w:val="000000" w:themeColor="text1"/>
          <w:sz w:val="24"/>
          <w:szCs w:val="24"/>
        </w:rPr>
        <w:t>It asks</w:t>
      </w:r>
      <w:r>
        <w:rPr>
          <w:rFonts w:ascii="Century Gothic" w:hAnsi="Century Gothic" w:cs="Courier New"/>
          <w:bCs/>
          <w:color w:val="000000" w:themeColor="text1"/>
          <w:sz w:val="24"/>
          <w:szCs w:val="24"/>
        </w:rPr>
        <w:t xml:space="preserve"> 6 information from the user namely their name, address, contact number, email, desired username, and password.</w:t>
      </w:r>
      <w:r w:rsidR="00607F02">
        <w:rPr>
          <w:rFonts w:ascii="Century Gothic" w:hAnsi="Century Gothic" w:cs="Courier New"/>
          <w:bCs/>
          <w:color w:val="000000" w:themeColor="text1"/>
          <w:sz w:val="24"/>
          <w:szCs w:val="24"/>
        </w:rPr>
        <w:t xml:space="preserve"> </w:t>
      </w:r>
    </w:p>
    <w:p w14:paraId="1F55B97F" w14:textId="18E97390" w:rsidR="00136BC6" w:rsidRPr="00136BC6" w:rsidRDefault="00EB5F17" w:rsidP="00136BC6">
      <w:pPr>
        <w:spacing w:line="480" w:lineRule="auto"/>
        <w:rPr>
          <w:rFonts w:ascii="Century Gothic" w:hAnsi="Century Gothic" w:cs="Courier New"/>
          <w:color w:val="000000" w:themeColor="text1"/>
          <w:sz w:val="24"/>
          <w:szCs w:val="24"/>
        </w:rPr>
      </w:pPr>
      <w:r w:rsidRPr="00EE7C74">
        <w:rPr>
          <w:rFonts w:ascii="Century Gothic" w:hAnsi="Century Gothic" w:cs="Courier New"/>
          <w:b/>
          <w:noProof/>
          <w:color w:val="FF0000"/>
          <w:sz w:val="24"/>
          <w:szCs w:val="24"/>
        </w:rPr>
        <w:lastRenderedPageBreak/>
        <mc:AlternateContent>
          <mc:Choice Requires="wps">
            <w:drawing>
              <wp:anchor distT="45720" distB="45720" distL="114300" distR="114300" simplePos="0" relativeHeight="251667456" behindDoc="0" locked="0" layoutInCell="1" allowOverlap="1" wp14:anchorId="086CD3E3" wp14:editId="75535788">
                <wp:simplePos x="0" y="0"/>
                <wp:positionH relativeFrom="margin">
                  <wp:align>center</wp:align>
                </wp:positionH>
                <wp:positionV relativeFrom="paragraph">
                  <wp:posOffset>3854450</wp:posOffset>
                </wp:positionV>
                <wp:extent cx="2360930" cy="45085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0850"/>
                        </a:xfrm>
                        <a:prstGeom prst="rect">
                          <a:avLst/>
                        </a:prstGeom>
                        <a:noFill/>
                        <a:ln w="9525">
                          <a:noFill/>
                          <a:miter lim="800000"/>
                          <a:headEnd/>
                          <a:tailEnd/>
                        </a:ln>
                      </wps:spPr>
                      <wps:txbx>
                        <w:txbxContent>
                          <w:p w14:paraId="2D956200" w14:textId="07069270" w:rsidR="00136BC6" w:rsidRPr="00EB5F17" w:rsidRDefault="00136BC6" w:rsidP="00EB5F17">
                            <w:pPr>
                              <w:jc w:val="center"/>
                              <w:rPr>
                                <w:sz w:val="20"/>
                                <w:szCs w:val="20"/>
                              </w:rPr>
                            </w:pPr>
                            <w:r w:rsidRPr="00EB5F17">
                              <w:rPr>
                                <w:sz w:val="20"/>
                                <w:szCs w:val="20"/>
                              </w:rPr>
                              <w:t xml:space="preserve">Fig </w:t>
                            </w:r>
                            <w:r w:rsidRPr="00EB5F17">
                              <w:rPr>
                                <w:sz w:val="20"/>
                                <w:szCs w:val="20"/>
                              </w:rPr>
                              <w:t>3</w:t>
                            </w:r>
                            <w:r w:rsidRPr="00EB5F17">
                              <w:rPr>
                                <w:sz w:val="20"/>
                                <w:szCs w:val="20"/>
                              </w:rPr>
                              <w:t xml:space="preserve">. </w:t>
                            </w:r>
                            <w:r w:rsidR="00DF447C" w:rsidRPr="00EB5F17">
                              <w:rPr>
                                <w:sz w:val="20"/>
                                <w:szCs w:val="20"/>
                              </w:rPr>
                              <w:t>Account Verification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6CD3E3" id="_x0000_s1028" type="#_x0000_t202" style="position:absolute;margin-left:0;margin-top:303.5pt;width:185.9pt;height:35.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" filled="f" stroked="f">
                <v:textbox>
                  <w:txbxContent>
                    <w:p w14:paraId="2D956200" w14:textId="07069270" w:rsidR="00136BC6" w:rsidRPr="00EB5F17" w:rsidRDefault="00136BC6" w:rsidP="00EB5F17">
                      <w:pPr>
                        <w:jc w:val="center"/>
                        <w:rPr>
                          <w:sz w:val="20"/>
                          <w:szCs w:val="20"/>
                        </w:rPr>
                      </w:pPr>
                      <w:r w:rsidRPr="00EB5F17">
                        <w:rPr>
                          <w:sz w:val="20"/>
                          <w:szCs w:val="20"/>
                        </w:rPr>
                        <w:t xml:space="preserve">Fig </w:t>
                      </w:r>
                      <w:r w:rsidRPr="00EB5F17">
                        <w:rPr>
                          <w:sz w:val="20"/>
                          <w:szCs w:val="20"/>
                        </w:rPr>
                        <w:t>3</w:t>
                      </w:r>
                      <w:r w:rsidRPr="00EB5F17">
                        <w:rPr>
                          <w:sz w:val="20"/>
                          <w:szCs w:val="20"/>
                        </w:rPr>
                        <w:t xml:space="preserve">. </w:t>
                      </w:r>
                      <w:r w:rsidR="00DF447C" w:rsidRPr="00EB5F17">
                        <w:rPr>
                          <w:sz w:val="20"/>
                          <w:szCs w:val="20"/>
                        </w:rPr>
                        <w:t>Account Verification Page</w:t>
                      </w:r>
                    </w:p>
                  </w:txbxContent>
                </v:textbox>
                <w10:wrap type="square" anchorx="margin"/>
              </v:shape>
            </w:pict>
          </mc:Fallback>
        </mc:AlternateContent>
      </w:r>
      <w:r w:rsidR="00136BC6">
        <w:rPr>
          <w:rFonts w:ascii="Century Gothic" w:hAnsi="Century Gothic" w:cs="Courier New"/>
          <w:color w:val="000000" w:themeColor="text1"/>
          <w:sz w:val="24"/>
          <w:szCs w:val="24"/>
        </w:rPr>
        <w:t xml:space="preserve">Account </w:t>
      </w:r>
      <w:r w:rsidR="00136BC6">
        <w:rPr>
          <w:rFonts w:ascii="Century Gothic" w:hAnsi="Century Gothic" w:cs="Courier New"/>
          <w:color w:val="000000" w:themeColor="text1"/>
          <w:sz w:val="24"/>
          <w:szCs w:val="24"/>
        </w:rPr>
        <w:t>Verification</w:t>
      </w:r>
      <w:r w:rsidR="00136BC6" w:rsidRPr="00136BC6">
        <w:rPr>
          <w:rFonts w:ascii="Century Gothic" w:hAnsi="Century Gothic" w:cs="Courier New"/>
          <w:color w:val="000000" w:themeColor="text1"/>
          <w:sz w:val="24"/>
          <w:szCs w:val="24"/>
        </w:rPr>
        <w:t xml:space="preserve"> </w:t>
      </w:r>
      <w:r w:rsidR="00C948EA">
        <w:rPr>
          <w:rFonts w:ascii="Century Gothic" w:hAnsi="Century Gothic" w:cs="Courier New"/>
          <w:color w:val="000000" w:themeColor="text1"/>
          <w:sz w:val="24"/>
          <w:szCs w:val="24"/>
        </w:rPr>
        <w:t>Page</w:t>
      </w:r>
      <w:r w:rsidR="00136BC6">
        <w:rPr>
          <w:noProof/>
        </w:rPr>
        <w:drawing>
          <wp:inline distT="0" distB="0" distL="0" distR="0" wp14:anchorId="609F635B" wp14:editId="77FBD650">
            <wp:extent cx="5943600" cy="32131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3100"/>
                    </a:xfrm>
                    <a:prstGeom prst="rect">
                      <a:avLst/>
                    </a:prstGeom>
                  </pic:spPr>
                </pic:pic>
              </a:graphicData>
            </a:graphic>
          </wp:inline>
        </w:drawing>
      </w:r>
    </w:p>
    <w:p w14:paraId="063E4F2C" w14:textId="073FCD60" w:rsidR="00136BC6" w:rsidRDefault="00136BC6" w:rsidP="00136BC6">
      <w:pPr>
        <w:spacing w:line="480" w:lineRule="auto"/>
        <w:rPr>
          <w:rFonts w:ascii="Century Gothic" w:hAnsi="Century Gothic" w:cs="Courier New"/>
          <w:b/>
          <w:color w:val="FF0000"/>
          <w:sz w:val="24"/>
          <w:szCs w:val="24"/>
        </w:rPr>
      </w:pPr>
    </w:p>
    <w:p w14:paraId="317EDBCC" w14:textId="7C8CEB05" w:rsidR="00136BC6" w:rsidRPr="00A227AD" w:rsidRDefault="00A227AD" w:rsidP="000804AF">
      <w:pPr>
        <w:spacing w:line="480" w:lineRule="auto"/>
        <w:ind w:firstLine="720"/>
        <w:rPr>
          <w:rFonts w:ascii="Century Gothic" w:hAnsi="Century Gothic" w:cs="Courier New"/>
          <w:bCs/>
          <w:color w:val="000000" w:themeColor="text1"/>
          <w:sz w:val="24"/>
          <w:szCs w:val="24"/>
        </w:rPr>
      </w:pPr>
      <w:r w:rsidRPr="00A227AD">
        <w:rPr>
          <w:rFonts w:ascii="Century Gothic" w:hAnsi="Century Gothic" w:cs="Courier New"/>
          <w:bCs/>
          <w:color w:val="000000" w:themeColor="text1"/>
          <w:sz w:val="24"/>
          <w:szCs w:val="24"/>
        </w:rPr>
        <w:t>Figure 3 shows</w:t>
      </w:r>
      <w:r>
        <w:rPr>
          <w:rFonts w:ascii="Century Gothic" w:hAnsi="Century Gothic" w:cs="Courier New"/>
          <w:bCs/>
          <w:color w:val="000000" w:themeColor="text1"/>
          <w:sz w:val="24"/>
          <w:szCs w:val="24"/>
        </w:rPr>
        <w:t xml:space="preserve"> the log-in page for the customers. The left side of the panel shows the welcome message and on the </w:t>
      </w:r>
      <w:r w:rsidR="00124116">
        <w:rPr>
          <w:rFonts w:ascii="Century Gothic" w:hAnsi="Century Gothic" w:cs="Courier New"/>
          <w:bCs/>
          <w:color w:val="000000" w:themeColor="text1"/>
          <w:sz w:val="24"/>
          <w:szCs w:val="24"/>
        </w:rPr>
        <w:t>right-side</w:t>
      </w:r>
      <w:r>
        <w:rPr>
          <w:rFonts w:ascii="Century Gothic" w:hAnsi="Century Gothic" w:cs="Courier New"/>
          <w:bCs/>
          <w:color w:val="000000" w:themeColor="text1"/>
          <w:sz w:val="24"/>
          <w:szCs w:val="24"/>
        </w:rPr>
        <w:t xml:space="preserve"> panel shows the input form for username and password as well as the log-in button on the lower right.</w:t>
      </w:r>
    </w:p>
    <w:p w14:paraId="5122BBFD" w14:textId="2C20D288" w:rsidR="00136BC6" w:rsidRDefault="00136BC6" w:rsidP="00136BC6">
      <w:pPr>
        <w:spacing w:line="480" w:lineRule="auto"/>
        <w:rPr>
          <w:rFonts w:ascii="Century Gothic" w:hAnsi="Century Gothic" w:cs="Courier New"/>
          <w:b/>
          <w:color w:val="FF0000"/>
          <w:sz w:val="24"/>
          <w:szCs w:val="24"/>
        </w:rPr>
      </w:pPr>
    </w:p>
    <w:p w14:paraId="64337229" w14:textId="3525CA8E" w:rsidR="00136BC6" w:rsidRDefault="00136BC6" w:rsidP="00136BC6">
      <w:pPr>
        <w:spacing w:line="480" w:lineRule="auto"/>
        <w:rPr>
          <w:rFonts w:ascii="Century Gothic" w:hAnsi="Century Gothic" w:cs="Courier New"/>
          <w:b/>
          <w:color w:val="FF0000"/>
          <w:sz w:val="24"/>
          <w:szCs w:val="24"/>
        </w:rPr>
      </w:pPr>
    </w:p>
    <w:p w14:paraId="7A1DB146" w14:textId="67EE9523" w:rsidR="00136BC6" w:rsidRDefault="00136BC6" w:rsidP="00136BC6">
      <w:pPr>
        <w:spacing w:line="480" w:lineRule="auto"/>
        <w:rPr>
          <w:rFonts w:ascii="Century Gothic" w:hAnsi="Century Gothic" w:cs="Courier New"/>
          <w:b/>
          <w:color w:val="FF0000"/>
          <w:sz w:val="24"/>
          <w:szCs w:val="24"/>
        </w:rPr>
      </w:pPr>
    </w:p>
    <w:p w14:paraId="4A1347CA" w14:textId="748AD0C4" w:rsidR="00136BC6" w:rsidRDefault="00136BC6" w:rsidP="00136BC6">
      <w:pPr>
        <w:spacing w:line="480" w:lineRule="auto"/>
        <w:rPr>
          <w:rFonts w:ascii="Century Gothic" w:hAnsi="Century Gothic" w:cs="Courier New"/>
          <w:b/>
          <w:color w:val="FF0000"/>
          <w:sz w:val="24"/>
          <w:szCs w:val="24"/>
        </w:rPr>
      </w:pPr>
    </w:p>
    <w:p w14:paraId="68712E7B" w14:textId="59F8E1E1" w:rsidR="00136BC6" w:rsidRDefault="00136BC6" w:rsidP="00136BC6">
      <w:pPr>
        <w:spacing w:line="480" w:lineRule="auto"/>
        <w:rPr>
          <w:rFonts w:ascii="Century Gothic" w:hAnsi="Century Gothic" w:cs="Courier New"/>
          <w:b/>
          <w:color w:val="FF0000"/>
          <w:sz w:val="24"/>
          <w:szCs w:val="24"/>
        </w:rPr>
      </w:pPr>
    </w:p>
    <w:p w14:paraId="3BFE48CF" w14:textId="53A31270" w:rsidR="00136BC6" w:rsidRPr="00DF447C" w:rsidRDefault="00DF447C" w:rsidP="00136BC6">
      <w:pPr>
        <w:spacing w:line="480" w:lineRule="auto"/>
        <w:rPr>
          <w:rFonts w:ascii="Century Gothic" w:hAnsi="Century Gothic" w:cs="Courier New"/>
          <w:bCs/>
          <w:color w:val="000000" w:themeColor="text1"/>
          <w:sz w:val="24"/>
          <w:szCs w:val="24"/>
        </w:rPr>
      </w:pPr>
      <w:r w:rsidRPr="00DF447C">
        <w:rPr>
          <w:rFonts w:ascii="Century Gothic" w:hAnsi="Century Gothic" w:cs="Courier New"/>
          <w:bCs/>
          <w:color w:val="000000" w:themeColor="text1"/>
          <w:sz w:val="24"/>
          <w:szCs w:val="24"/>
        </w:rPr>
        <w:lastRenderedPageBreak/>
        <w:t xml:space="preserve">Products </w:t>
      </w:r>
      <w:r w:rsidR="00C948EA">
        <w:rPr>
          <w:rFonts w:ascii="Century Gothic" w:hAnsi="Century Gothic" w:cs="Courier New"/>
          <w:bCs/>
          <w:color w:val="000000" w:themeColor="text1"/>
          <w:sz w:val="24"/>
          <w:szCs w:val="24"/>
        </w:rPr>
        <w:t>Page</w:t>
      </w:r>
    </w:p>
    <w:p w14:paraId="2C83B229" w14:textId="77777777" w:rsidR="00DC4344" w:rsidRDefault="00136BC6" w:rsidP="009E2D9D">
      <w:pPr>
        <w:spacing w:line="480" w:lineRule="auto"/>
        <w:jc w:val="both"/>
        <w:rPr>
          <w:rFonts w:ascii="Century Gothic" w:hAnsi="Century Gothic" w:cs="Courier New"/>
          <w:b/>
          <w:color w:val="FF0000"/>
          <w:sz w:val="24"/>
          <w:szCs w:val="24"/>
        </w:rPr>
      </w:pPr>
      <w:r>
        <w:rPr>
          <w:noProof/>
        </w:rPr>
        <w:drawing>
          <wp:inline distT="0" distB="0" distL="0" distR="0" wp14:anchorId="1384089F" wp14:editId="1B2B6667">
            <wp:extent cx="5556885" cy="44831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539" cy="4499763"/>
                    </a:xfrm>
                    <a:prstGeom prst="rect">
                      <a:avLst/>
                    </a:prstGeom>
                    <a:noFill/>
                    <a:ln>
                      <a:noFill/>
                    </a:ln>
                  </pic:spPr>
                </pic:pic>
              </a:graphicData>
            </a:graphic>
          </wp:inline>
        </w:drawing>
      </w:r>
    </w:p>
    <w:p w14:paraId="3C1022F0" w14:textId="1538863D" w:rsidR="00DC4344" w:rsidRDefault="00DC4344" w:rsidP="009E2D9D">
      <w:pPr>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69504" behindDoc="0" locked="0" layoutInCell="1" allowOverlap="1" wp14:anchorId="709EAC35" wp14:editId="7F15ABC7">
                <wp:simplePos x="0" y="0"/>
                <wp:positionH relativeFrom="margin">
                  <wp:posOffset>1625600</wp:posOffset>
                </wp:positionH>
                <wp:positionV relativeFrom="paragraph">
                  <wp:posOffset>8890</wp:posOffset>
                </wp:positionV>
                <wp:extent cx="2360930" cy="3302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0200"/>
                        </a:xfrm>
                        <a:prstGeom prst="rect">
                          <a:avLst/>
                        </a:prstGeom>
                        <a:noFill/>
                        <a:ln w="9525">
                          <a:noFill/>
                          <a:miter lim="800000"/>
                          <a:headEnd/>
                          <a:tailEnd/>
                        </a:ln>
                      </wps:spPr>
                      <wps:txbx>
                        <w:txbxContent>
                          <w:p w14:paraId="5979D803" w14:textId="31717B50" w:rsidR="00EB5F17" w:rsidRPr="00EB5F17" w:rsidRDefault="00EB5F17" w:rsidP="00EB5F17">
                            <w:pPr>
                              <w:jc w:val="center"/>
                              <w:rPr>
                                <w:sz w:val="20"/>
                                <w:szCs w:val="20"/>
                              </w:rPr>
                            </w:pPr>
                            <w:r w:rsidRPr="00EB5F17">
                              <w:rPr>
                                <w:sz w:val="20"/>
                                <w:szCs w:val="20"/>
                              </w:rPr>
                              <w:t xml:space="preserve">Fig </w:t>
                            </w:r>
                            <w:r w:rsidR="00DC4344">
                              <w:rPr>
                                <w:sz w:val="20"/>
                                <w:szCs w:val="20"/>
                              </w:rPr>
                              <w:t>4</w:t>
                            </w:r>
                            <w:r w:rsidRPr="00EB5F17">
                              <w:rPr>
                                <w:sz w:val="20"/>
                                <w:szCs w:val="20"/>
                              </w:rPr>
                              <w:t xml:space="preserve">. </w:t>
                            </w:r>
                            <w:r>
                              <w:rPr>
                                <w:sz w:val="20"/>
                                <w:szCs w:val="20"/>
                              </w:rPr>
                              <w:t>Products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9EAC35" id="_x0000_s1029" type="#_x0000_t202" style="position:absolute;left:0;text-align:left;margin-left:128pt;margin-top:.7pt;width:185.9pt;height:26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" filled="f" stroked="f">
                <v:textbox>
                  <w:txbxContent>
                    <w:p w14:paraId="5979D803" w14:textId="31717B50" w:rsidR="00EB5F17" w:rsidRPr="00EB5F17" w:rsidRDefault="00EB5F17" w:rsidP="00EB5F17">
                      <w:pPr>
                        <w:jc w:val="center"/>
                        <w:rPr>
                          <w:sz w:val="20"/>
                          <w:szCs w:val="20"/>
                        </w:rPr>
                      </w:pPr>
                      <w:r w:rsidRPr="00EB5F17">
                        <w:rPr>
                          <w:sz w:val="20"/>
                          <w:szCs w:val="20"/>
                        </w:rPr>
                        <w:t xml:space="preserve">Fig </w:t>
                      </w:r>
                      <w:r w:rsidR="00DC4344">
                        <w:rPr>
                          <w:sz w:val="20"/>
                          <w:szCs w:val="20"/>
                        </w:rPr>
                        <w:t>4</w:t>
                      </w:r>
                      <w:r w:rsidRPr="00EB5F17">
                        <w:rPr>
                          <w:sz w:val="20"/>
                          <w:szCs w:val="20"/>
                        </w:rPr>
                        <w:t xml:space="preserve">. </w:t>
                      </w:r>
                      <w:r>
                        <w:rPr>
                          <w:sz w:val="20"/>
                          <w:szCs w:val="20"/>
                        </w:rPr>
                        <w:t>Products page</w:t>
                      </w:r>
                    </w:p>
                  </w:txbxContent>
                </v:textbox>
                <w10:wrap type="square" anchorx="margin"/>
              </v:shape>
            </w:pict>
          </mc:Fallback>
        </mc:AlternateContent>
      </w:r>
    </w:p>
    <w:p w14:paraId="4E87F4F7" w14:textId="0EE5CF59" w:rsidR="0023078C" w:rsidRPr="00175FF0" w:rsidRDefault="00175FF0" w:rsidP="009E2D9D">
      <w:pPr>
        <w:spacing w:line="480" w:lineRule="auto"/>
        <w:jc w:val="both"/>
        <w:rPr>
          <w:rFonts w:ascii="Century Gothic" w:hAnsi="Century Gothic" w:cs="Courier New"/>
          <w:bCs/>
          <w:color w:val="000000" w:themeColor="text1"/>
          <w:sz w:val="24"/>
          <w:szCs w:val="24"/>
        </w:rPr>
      </w:pPr>
      <w:r>
        <w:rPr>
          <w:rFonts w:ascii="Century Gothic" w:hAnsi="Century Gothic" w:cs="Courier New"/>
          <w:b/>
          <w:color w:val="FF0000"/>
          <w:sz w:val="24"/>
          <w:szCs w:val="24"/>
        </w:rPr>
        <w:tab/>
      </w:r>
      <w:r>
        <w:rPr>
          <w:rFonts w:ascii="Century Gothic" w:hAnsi="Century Gothic" w:cs="Courier New"/>
          <w:bCs/>
          <w:color w:val="000000" w:themeColor="text1"/>
          <w:sz w:val="24"/>
          <w:szCs w:val="24"/>
        </w:rPr>
        <w:t>Figure 4 shows the products page. Product page contains the main navigation the top</w:t>
      </w:r>
      <w:r w:rsidR="003C5AC7">
        <w:rPr>
          <w:rFonts w:ascii="Century Gothic" w:hAnsi="Century Gothic" w:cs="Courier New"/>
          <w:bCs/>
          <w:color w:val="000000" w:themeColor="text1"/>
          <w:sz w:val="24"/>
          <w:szCs w:val="24"/>
        </w:rPr>
        <w:t xml:space="preserve"> and the products displayed below it</w:t>
      </w:r>
      <w:r w:rsidR="00E61277">
        <w:rPr>
          <w:rFonts w:ascii="Century Gothic" w:hAnsi="Century Gothic" w:cs="Courier New"/>
          <w:bCs/>
          <w:color w:val="000000" w:themeColor="text1"/>
          <w:sz w:val="24"/>
          <w:szCs w:val="24"/>
        </w:rPr>
        <w:t xml:space="preserve">. The products </w:t>
      </w:r>
      <w:proofErr w:type="gramStart"/>
      <w:r w:rsidR="00E61277">
        <w:rPr>
          <w:rFonts w:ascii="Century Gothic" w:hAnsi="Century Gothic" w:cs="Courier New"/>
          <w:bCs/>
          <w:color w:val="000000" w:themeColor="text1"/>
          <w:sz w:val="24"/>
          <w:szCs w:val="24"/>
        </w:rPr>
        <w:t>is</w:t>
      </w:r>
      <w:proofErr w:type="gramEnd"/>
      <w:r w:rsidR="00E61277">
        <w:rPr>
          <w:rFonts w:ascii="Century Gothic" w:hAnsi="Century Gothic" w:cs="Courier New"/>
          <w:bCs/>
          <w:color w:val="000000" w:themeColor="text1"/>
          <w:sz w:val="24"/>
          <w:szCs w:val="24"/>
        </w:rPr>
        <w:t xml:space="preserve"> displayed in grid and has an the image, description and price on it</w:t>
      </w:r>
      <w:r w:rsidR="003C5AC7">
        <w:rPr>
          <w:rFonts w:ascii="Century Gothic" w:hAnsi="Century Gothic" w:cs="Courier New"/>
          <w:bCs/>
          <w:color w:val="000000" w:themeColor="text1"/>
          <w:sz w:val="24"/>
          <w:szCs w:val="24"/>
        </w:rPr>
        <w:t>.</w:t>
      </w:r>
      <w:r w:rsidR="00B65B76">
        <w:rPr>
          <w:rFonts w:ascii="Century Gothic" w:hAnsi="Century Gothic" w:cs="Courier New"/>
          <w:bCs/>
          <w:color w:val="000000" w:themeColor="text1"/>
          <w:sz w:val="24"/>
          <w:szCs w:val="24"/>
        </w:rPr>
        <w:t xml:space="preserve"> You can also see the selection tab for the type of products you want t</w:t>
      </w:r>
      <w:r w:rsidR="00280CB4">
        <w:rPr>
          <w:rFonts w:ascii="Century Gothic" w:hAnsi="Century Gothic" w:cs="Courier New"/>
          <w:bCs/>
          <w:color w:val="000000" w:themeColor="text1"/>
          <w:sz w:val="24"/>
          <w:szCs w:val="24"/>
        </w:rPr>
        <w:t>o browse</w:t>
      </w:r>
      <w:r w:rsidR="00B65B76">
        <w:rPr>
          <w:rFonts w:ascii="Century Gothic" w:hAnsi="Century Gothic" w:cs="Courier New"/>
          <w:bCs/>
          <w:color w:val="000000" w:themeColor="text1"/>
          <w:sz w:val="24"/>
          <w:szCs w:val="24"/>
        </w:rPr>
        <w:t>.</w:t>
      </w:r>
    </w:p>
    <w:p w14:paraId="1166EC32" w14:textId="1A5F8316" w:rsidR="00DC4344" w:rsidRDefault="00DC4344" w:rsidP="009E2D9D">
      <w:pPr>
        <w:spacing w:line="480" w:lineRule="auto"/>
        <w:jc w:val="both"/>
        <w:rPr>
          <w:rFonts w:ascii="Century Gothic" w:hAnsi="Century Gothic" w:cs="Courier New"/>
          <w:b/>
          <w:color w:val="FF0000"/>
          <w:sz w:val="24"/>
          <w:szCs w:val="24"/>
        </w:rPr>
      </w:pPr>
    </w:p>
    <w:p w14:paraId="27E73114" w14:textId="6B52879B" w:rsidR="00DC4344" w:rsidRDefault="00DC4344" w:rsidP="009E2D9D">
      <w:pPr>
        <w:spacing w:line="480" w:lineRule="auto"/>
        <w:jc w:val="both"/>
        <w:rPr>
          <w:rFonts w:ascii="Century Gothic" w:hAnsi="Century Gothic" w:cs="Courier New"/>
          <w:b/>
          <w:color w:val="FF0000"/>
          <w:sz w:val="24"/>
          <w:szCs w:val="24"/>
        </w:rPr>
      </w:pPr>
    </w:p>
    <w:p w14:paraId="5829401D" w14:textId="04FB4472" w:rsidR="00DC4344" w:rsidRPr="00DC4344" w:rsidRDefault="00DC4344" w:rsidP="009E2D9D">
      <w:pPr>
        <w:spacing w:line="480" w:lineRule="auto"/>
        <w:jc w:val="both"/>
        <w:rPr>
          <w:rFonts w:ascii="Century Gothic" w:hAnsi="Century Gothic" w:cs="Courier New"/>
          <w:bCs/>
          <w:color w:val="000000" w:themeColor="text1"/>
          <w:sz w:val="24"/>
          <w:szCs w:val="24"/>
        </w:rPr>
      </w:pPr>
      <w:r w:rsidRPr="00DC4344">
        <w:rPr>
          <w:rFonts w:ascii="Century Gothic" w:hAnsi="Century Gothic" w:cs="Courier New"/>
          <w:bCs/>
          <w:color w:val="000000" w:themeColor="text1"/>
          <w:sz w:val="24"/>
          <w:szCs w:val="24"/>
        </w:rPr>
        <w:lastRenderedPageBreak/>
        <w:t>Featured Page</w:t>
      </w:r>
    </w:p>
    <w:p w14:paraId="19ABE114" w14:textId="203C2BB9" w:rsidR="00E61277" w:rsidRDefault="00DC4344" w:rsidP="009E2D9D">
      <w:pPr>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1552" behindDoc="0" locked="0" layoutInCell="1" allowOverlap="1" wp14:anchorId="6043469C" wp14:editId="6F0B3525">
                <wp:simplePos x="0" y="0"/>
                <wp:positionH relativeFrom="margin">
                  <wp:posOffset>1663700</wp:posOffset>
                </wp:positionH>
                <wp:positionV relativeFrom="paragraph">
                  <wp:posOffset>5215890</wp:posOffset>
                </wp:positionV>
                <wp:extent cx="2360930" cy="254000"/>
                <wp:effectExtent l="0" t="0" r="0" b="0"/>
                <wp:wrapThrough wrapText="bothSides">
                  <wp:wrapPolygon edited="0">
                    <wp:start x="519" y="0"/>
                    <wp:lineTo x="519" y="19440"/>
                    <wp:lineTo x="20942" y="19440"/>
                    <wp:lineTo x="20942" y="0"/>
                    <wp:lineTo x="519"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4000"/>
                        </a:xfrm>
                        <a:prstGeom prst="rect">
                          <a:avLst/>
                        </a:prstGeom>
                        <a:noFill/>
                        <a:ln w="9525">
                          <a:noFill/>
                          <a:miter lim="800000"/>
                          <a:headEnd/>
                          <a:tailEnd/>
                        </a:ln>
                      </wps:spPr>
                      <wps:txbx>
                        <w:txbxContent>
                          <w:p w14:paraId="622593CB" w14:textId="7ED9A381" w:rsidR="00DC4344" w:rsidRPr="00EB5F17" w:rsidRDefault="00DC4344" w:rsidP="00DC4344">
                            <w:pPr>
                              <w:jc w:val="center"/>
                              <w:rPr>
                                <w:sz w:val="20"/>
                                <w:szCs w:val="20"/>
                              </w:rPr>
                            </w:pPr>
                            <w:r w:rsidRPr="00EB5F17">
                              <w:rPr>
                                <w:sz w:val="20"/>
                                <w:szCs w:val="20"/>
                              </w:rPr>
                              <w:t xml:space="preserve">Fig </w:t>
                            </w:r>
                            <w:r>
                              <w:rPr>
                                <w:sz w:val="20"/>
                                <w:szCs w:val="20"/>
                              </w:rPr>
                              <w:t>5</w:t>
                            </w:r>
                            <w:r w:rsidRPr="00EB5F17">
                              <w:rPr>
                                <w:sz w:val="20"/>
                                <w:szCs w:val="20"/>
                              </w:rPr>
                              <w:t xml:space="preserve">. </w:t>
                            </w:r>
                            <w:r>
                              <w:rPr>
                                <w:sz w:val="20"/>
                                <w:szCs w:val="20"/>
                              </w:rPr>
                              <w:t>Products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43469C" id="_x0000_s1030" type="#_x0000_t202" style="position:absolute;left:0;text-align:left;margin-left:131pt;margin-top:410.7pt;width:185.9pt;height:20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" filled="f" stroked="f">
                <v:textbox>
                  <w:txbxContent>
                    <w:p w14:paraId="622593CB" w14:textId="7ED9A381" w:rsidR="00DC4344" w:rsidRPr="00EB5F17" w:rsidRDefault="00DC4344" w:rsidP="00DC4344">
                      <w:pPr>
                        <w:jc w:val="center"/>
                        <w:rPr>
                          <w:sz w:val="20"/>
                          <w:szCs w:val="20"/>
                        </w:rPr>
                      </w:pPr>
                      <w:r w:rsidRPr="00EB5F17">
                        <w:rPr>
                          <w:sz w:val="20"/>
                          <w:szCs w:val="20"/>
                        </w:rPr>
                        <w:t xml:space="preserve">Fig </w:t>
                      </w:r>
                      <w:r>
                        <w:rPr>
                          <w:sz w:val="20"/>
                          <w:szCs w:val="20"/>
                        </w:rPr>
                        <w:t>5</w:t>
                      </w:r>
                      <w:r w:rsidRPr="00EB5F17">
                        <w:rPr>
                          <w:sz w:val="20"/>
                          <w:szCs w:val="20"/>
                        </w:rPr>
                        <w:t xml:space="preserve">. </w:t>
                      </w:r>
                      <w:r>
                        <w:rPr>
                          <w:sz w:val="20"/>
                          <w:szCs w:val="20"/>
                        </w:rPr>
                        <w:t>Products page</w:t>
                      </w:r>
                    </w:p>
                  </w:txbxContent>
                </v:textbox>
                <w10:wrap type="through" anchorx="margin"/>
              </v:shape>
            </w:pict>
          </mc:Fallback>
        </mc:AlternateContent>
      </w:r>
      <w:r w:rsidR="00EB5F17">
        <w:rPr>
          <w:noProof/>
        </w:rPr>
        <w:drawing>
          <wp:inline distT="0" distB="0" distL="0" distR="0" wp14:anchorId="1EBC9FB2" wp14:editId="67285872">
            <wp:extent cx="5943600" cy="5156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56200"/>
                    </a:xfrm>
                    <a:prstGeom prst="rect">
                      <a:avLst/>
                    </a:prstGeom>
                  </pic:spPr>
                </pic:pic>
              </a:graphicData>
            </a:graphic>
          </wp:inline>
        </w:drawing>
      </w:r>
    </w:p>
    <w:p w14:paraId="43E372BA" w14:textId="5B2A6C42" w:rsidR="00C948EA" w:rsidRDefault="00E61277" w:rsidP="00E61277">
      <w:pPr>
        <w:spacing w:line="480" w:lineRule="auto"/>
        <w:ind w:firstLine="720"/>
        <w:jc w:val="both"/>
        <w:rPr>
          <w:rFonts w:ascii="Century Gothic" w:hAnsi="Century Gothic" w:cs="Courier New"/>
          <w:bCs/>
          <w:color w:val="000000" w:themeColor="text1"/>
          <w:sz w:val="24"/>
          <w:szCs w:val="24"/>
        </w:rPr>
      </w:pPr>
      <w:r w:rsidRPr="00E61277">
        <w:rPr>
          <w:rFonts w:ascii="Century Gothic" w:hAnsi="Century Gothic" w:cs="Courier New"/>
          <w:bCs/>
          <w:color w:val="000000" w:themeColor="text1"/>
          <w:sz w:val="24"/>
          <w:szCs w:val="24"/>
        </w:rPr>
        <w:t>Figu</w:t>
      </w:r>
      <w:r>
        <w:rPr>
          <w:rFonts w:ascii="Century Gothic" w:hAnsi="Century Gothic" w:cs="Courier New"/>
          <w:bCs/>
          <w:color w:val="000000" w:themeColor="text1"/>
          <w:sz w:val="24"/>
          <w:szCs w:val="24"/>
        </w:rPr>
        <w:t>re 5 show the featured page, feature page contains navigation on top and products below it. The products that are displayed here have image and name as well as the number of the sold products.</w:t>
      </w:r>
    </w:p>
    <w:p w14:paraId="05880788" w14:textId="4E95A0EE" w:rsidR="000804AF" w:rsidRDefault="000804AF" w:rsidP="00E61277">
      <w:pPr>
        <w:spacing w:line="480" w:lineRule="auto"/>
        <w:ind w:firstLine="720"/>
        <w:jc w:val="both"/>
        <w:rPr>
          <w:rFonts w:ascii="Century Gothic" w:hAnsi="Century Gothic" w:cs="Courier New"/>
          <w:bCs/>
          <w:color w:val="000000" w:themeColor="text1"/>
          <w:sz w:val="24"/>
          <w:szCs w:val="24"/>
        </w:rPr>
      </w:pPr>
    </w:p>
    <w:p w14:paraId="5D4BB0F6" w14:textId="77777777" w:rsidR="000804AF" w:rsidRPr="00E61277" w:rsidRDefault="000804AF" w:rsidP="00E61277">
      <w:pPr>
        <w:spacing w:line="480" w:lineRule="auto"/>
        <w:ind w:firstLine="720"/>
        <w:jc w:val="both"/>
        <w:rPr>
          <w:rFonts w:ascii="Century Gothic" w:hAnsi="Century Gothic" w:cs="Courier New"/>
          <w:bCs/>
          <w:color w:val="FF0000"/>
          <w:sz w:val="24"/>
          <w:szCs w:val="24"/>
        </w:rPr>
      </w:pPr>
    </w:p>
    <w:p w14:paraId="2877A54B" w14:textId="068715D2" w:rsidR="00C948EA" w:rsidRPr="00DC4344" w:rsidRDefault="00C948EA" w:rsidP="00C948EA">
      <w:pPr>
        <w:spacing w:line="480" w:lineRule="auto"/>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lastRenderedPageBreak/>
        <w:t>Profile</w:t>
      </w:r>
      <w:r w:rsidRPr="00DC4344">
        <w:rPr>
          <w:rFonts w:ascii="Century Gothic" w:hAnsi="Century Gothic" w:cs="Courier New"/>
          <w:bCs/>
          <w:color w:val="000000" w:themeColor="text1"/>
          <w:sz w:val="24"/>
          <w:szCs w:val="24"/>
        </w:rPr>
        <w:t xml:space="preserve"> Page</w:t>
      </w:r>
    </w:p>
    <w:p w14:paraId="144BEE79" w14:textId="075CBED5" w:rsidR="00136BC6" w:rsidRDefault="00DC4344" w:rsidP="009E2D9D">
      <w:pPr>
        <w:spacing w:line="480" w:lineRule="auto"/>
        <w:jc w:val="both"/>
        <w:rPr>
          <w:rFonts w:ascii="Century Gothic" w:hAnsi="Century Gothic" w:cs="Courier New"/>
          <w:b/>
          <w:color w:val="FF0000"/>
          <w:sz w:val="24"/>
          <w:szCs w:val="24"/>
        </w:rPr>
      </w:pPr>
      <w:r>
        <w:rPr>
          <w:noProof/>
        </w:rPr>
        <w:drawing>
          <wp:inline distT="0" distB="0" distL="0" distR="0" wp14:anchorId="1B22E561" wp14:editId="6D339E80">
            <wp:extent cx="5943600" cy="3522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14:paraId="0C11A4EF" w14:textId="2490FF55" w:rsidR="00C948EA" w:rsidRDefault="00E61277" w:rsidP="009E2D9D">
      <w:pPr>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3600" behindDoc="0" locked="0" layoutInCell="1" allowOverlap="1" wp14:anchorId="14BF661E" wp14:editId="2ABC5921">
                <wp:simplePos x="0" y="0"/>
                <wp:positionH relativeFrom="margin">
                  <wp:posOffset>1536700</wp:posOffset>
                </wp:positionH>
                <wp:positionV relativeFrom="paragraph">
                  <wp:posOffset>8255</wp:posOffset>
                </wp:positionV>
                <wp:extent cx="2360930" cy="29210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77598D06" w14:textId="62034C3E" w:rsidR="00E61277" w:rsidRPr="00EB5F17" w:rsidRDefault="00E61277" w:rsidP="00E61277">
                            <w:pPr>
                              <w:jc w:val="center"/>
                              <w:rPr>
                                <w:sz w:val="20"/>
                                <w:szCs w:val="20"/>
                              </w:rPr>
                            </w:pPr>
                            <w:r w:rsidRPr="00EB5F17">
                              <w:rPr>
                                <w:sz w:val="20"/>
                                <w:szCs w:val="20"/>
                              </w:rPr>
                              <w:t xml:space="preserve">Fig </w:t>
                            </w:r>
                            <w:r>
                              <w:rPr>
                                <w:sz w:val="20"/>
                                <w:szCs w:val="20"/>
                              </w:rPr>
                              <w:t>6. Profile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BF661E" id="_x0000_s1031" type="#_x0000_t202" style="position:absolute;left:0;text-align:left;margin-left:121pt;margin-top:.65pt;width:185.9pt;height:23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" filled="f" stroked="f">
                <v:textbox>
                  <w:txbxContent>
                    <w:p w14:paraId="77598D06" w14:textId="62034C3E" w:rsidR="00E61277" w:rsidRPr="00EB5F17" w:rsidRDefault="00E61277" w:rsidP="00E61277">
                      <w:pPr>
                        <w:jc w:val="center"/>
                        <w:rPr>
                          <w:sz w:val="20"/>
                          <w:szCs w:val="20"/>
                        </w:rPr>
                      </w:pPr>
                      <w:r w:rsidRPr="00EB5F17">
                        <w:rPr>
                          <w:sz w:val="20"/>
                          <w:szCs w:val="20"/>
                        </w:rPr>
                        <w:t xml:space="preserve">Fig </w:t>
                      </w:r>
                      <w:r>
                        <w:rPr>
                          <w:sz w:val="20"/>
                          <w:szCs w:val="20"/>
                        </w:rPr>
                        <w:t>6. Profile Page</w:t>
                      </w:r>
                    </w:p>
                  </w:txbxContent>
                </v:textbox>
                <w10:wrap type="square" anchorx="margin"/>
              </v:shape>
            </w:pict>
          </mc:Fallback>
        </mc:AlternateContent>
      </w:r>
    </w:p>
    <w:p w14:paraId="0B1015B8" w14:textId="61B1A9BA" w:rsidR="00C948EA" w:rsidRPr="00E61277" w:rsidRDefault="00E61277" w:rsidP="000804AF">
      <w:pPr>
        <w:spacing w:line="480" w:lineRule="auto"/>
        <w:ind w:firstLine="720"/>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t>Figure 6 shows the profile page</w:t>
      </w:r>
      <w:r w:rsidR="00710E93">
        <w:rPr>
          <w:rFonts w:ascii="Century Gothic" w:hAnsi="Century Gothic" w:cs="Courier New"/>
          <w:bCs/>
          <w:color w:val="000000" w:themeColor="text1"/>
          <w:sz w:val="24"/>
          <w:szCs w:val="24"/>
        </w:rPr>
        <w:t xml:space="preserve">. The profile page has navigation bar on top. Profile page contains a side bar in which you can see the avatar icon, username and different navigation tabs below it. On the </w:t>
      </w:r>
      <w:r w:rsidR="000804AF">
        <w:rPr>
          <w:rFonts w:ascii="Century Gothic" w:hAnsi="Century Gothic" w:cs="Courier New"/>
          <w:bCs/>
          <w:color w:val="000000" w:themeColor="text1"/>
          <w:sz w:val="24"/>
          <w:szCs w:val="24"/>
        </w:rPr>
        <w:t>right-side</w:t>
      </w:r>
      <w:r w:rsidR="00710E93">
        <w:rPr>
          <w:rFonts w:ascii="Century Gothic" w:hAnsi="Century Gothic" w:cs="Courier New"/>
          <w:bCs/>
          <w:color w:val="000000" w:themeColor="text1"/>
          <w:sz w:val="24"/>
          <w:szCs w:val="24"/>
        </w:rPr>
        <w:t xml:space="preserve"> </w:t>
      </w:r>
      <w:r w:rsidR="000804AF">
        <w:rPr>
          <w:rFonts w:ascii="Century Gothic" w:hAnsi="Century Gothic" w:cs="Courier New"/>
          <w:bCs/>
          <w:color w:val="000000" w:themeColor="text1"/>
          <w:sz w:val="24"/>
          <w:szCs w:val="24"/>
        </w:rPr>
        <w:t>panel,</w:t>
      </w:r>
      <w:r w:rsidR="00710E93">
        <w:rPr>
          <w:rFonts w:ascii="Century Gothic" w:hAnsi="Century Gothic" w:cs="Courier New"/>
          <w:bCs/>
          <w:color w:val="000000" w:themeColor="text1"/>
          <w:sz w:val="24"/>
          <w:szCs w:val="24"/>
        </w:rPr>
        <w:t xml:space="preserve"> you can see the information and content that depends on the opened tab on side bar. </w:t>
      </w:r>
    </w:p>
    <w:p w14:paraId="2B90D9DD" w14:textId="1B519A16" w:rsidR="00C948EA" w:rsidRDefault="00C948EA" w:rsidP="009E2D9D">
      <w:pPr>
        <w:spacing w:line="480" w:lineRule="auto"/>
        <w:jc w:val="both"/>
        <w:rPr>
          <w:rFonts w:ascii="Century Gothic" w:hAnsi="Century Gothic" w:cs="Courier New"/>
          <w:b/>
          <w:color w:val="FF0000"/>
          <w:sz w:val="24"/>
          <w:szCs w:val="24"/>
        </w:rPr>
      </w:pPr>
    </w:p>
    <w:p w14:paraId="5459E8CA" w14:textId="18446DAB" w:rsidR="00C948EA" w:rsidRDefault="00C948EA" w:rsidP="009E2D9D">
      <w:pPr>
        <w:spacing w:line="480" w:lineRule="auto"/>
        <w:jc w:val="both"/>
        <w:rPr>
          <w:rFonts w:ascii="Century Gothic" w:hAnsi="Century Gothic" w:cs="Courier New"/>
          <w:b/>
          <w:color w:val="FF0000"/>
          <w:sz w:val="24"/>
          <w:szCs w:val="24"/>
        </w:rPr>
      </w:pPr>
    </w:p>
    <w:p w14:paraId="142FFC43" w14:textId="0FED403A" w:rsidR="00C948EA" w:rsidRDefault="00C948EA" w:rsidP="009E2D9D">
      <w:pPr>
        <w:spacing w:line="480" w:lineRule="auto"/>
        <w:jc w:val="both"/>
        <w:rPr>
          <w:rFonts w:ascii="Century Gothic" w:hAnsi="Century Gothic" w:cs="Courier New"/>
          <w:b/>
          <w:color w:val="FF0000"/>
          <w:sz w:val="24"/>
          <w:szCs w:val="24"/>
        </w:rPr>
      </w:pPr>
    </w:p>
    <w:p w14:paraId="682B5377" w14:textId="612DF9E2" w:rsidR="00C948EA" w:rsidRDefault="00C948EA" w:rsidP="009E2D9D">
      <w:pPr>
        <w:spacing w:line="480" w:lineRule="auto"/>
        <w:jc w:val="both"/>
        <w:rPr>
          <w:rFonts w:ascii="Century Gothic" w:hAnsi="Century Gothic" w:cs="Courier New"/>
          <w:b/>
          <w:color w:val="FF0000"/>
          <w:sz w:val="24"/>
          <w:szCs w:val="24"/>
        </w:rPr>
      </w:pPr>
    </w:p>
    <w:p w14:paraId="7CA43ADF" w14:textId="4F8150FF" w:rsidR="00C948EA" w:rsidRPr="00C948EA" w:rsidRDefault="00C948EA" w:rsidP="009E2D9D">
      <w:pPr>
        <w:spacing w:line="480" w:lineRule="auto"/>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lastRenderedPageBreak/>
        <w:t>View Product</w:t>
      </w:r>
      <w:r w:rsidRPr="00DC4344">
        <w:rPr>
          <w:rFonts w:ascii="Century Gothic" w:hAnsi="Century Gothic" w:cs="Courier New"/>
          <w:bCs/>
          <w:color w:val="000000" w:themeColor="text1"/>
          <w:sz w:val="24"/>
          <w:szCs w:val="24"/>
        </w:rPr>
        <w:t xml:space="preserve"> Page</w:t>
      </w:r>
    </w:p>
    <w:p w14:paraId="1F02EA4E" w14:textId="4DE37AF1" w:rsidR="00C948EA" w:rsidRDefault="00DC4344" w:rsidP="009E2D9D">
      <w:pPr>
        <w:spacing w:line="480" w:lineRule="auto"/>
        <w:jc w:val="both"/>
        <w:rPr>
          <w:rFonts w:ascii="Century Gothic" w:hAnsi="Century Gothic" w:cs="Courier New"/>
          <w:b/>
          <w:color w:val="FF0000"/>
          <w:sz w:val="24"/>
          <w:szCs w:val="24"/>
        </w:rPr>
      </w:pPr>
      <w:r>
        <w:rPr>
          <w:noProof/>
        </w:rPr>
        <w:drawing>
          <wp:inline distT="0" distB="0" distL="0" distR="0" wp14:anchorId="1B5CDB39" wp14:editId="08F85C1E">
            <wp:extent cx="5943600" cy="3493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3770"/>
                    </a:xfrm>
                    <a:prstGeom prst="rect">
                      <a:avLst/>
                    </a:prstGeom>
                  </pic:spPr>
                </pic:pic>
              </a:graphicData>
            </a:graphic>
          </wp:inline>
        </w:drawing>
      </w:r>
      <w:r>
        <w:rPr>
          <w:rFonts w:ascii="Century Gothic" w:hAnsi="Century Gothic" w:cs="Courier New"/>
          <w:b/>
          <w:color w:val="FF0000"/>
          <w:sz w:val="24"/>
          <w:szCs w:val="24"/>
        </w:rPr>
        <w:t xml:space="preserve"> </w:t>
      </w:r>
    </w:p>
    <w:p w14:paraId="17AE2561" w14:textId="7E4850B6" w:rsidR="00C948EA" w:rsidRDefault="00DD52BB" w:rsidP="009E2D9D">
      <w:pPr>
        <w:spacing w:line="480" w:lineRule="auto"/>
        <w:jc w:val="both"/>
        <w:rPr>
          <w:rFonts w:ascii="Century Gothic" w:hAnsi="Century Gothic" w:cs="Courier New"/>
          <w:bCs/>
          <w:color w:val="000000" w:themeColor="text1"/>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5648" behindDoc="0" locked="0" layoutInCell="1" allowOverlap="1" wp14:anchorId="7F833BD9" wp14:editId="2DA6DAD6">
                <wp:simplePos x="0" y="0"/>
                <wp:positionH relativeFrom="margin">
                  <wp:align>center</wp:align>
                </wp:positionH>
                <wp:positionV relativeFrom="paragraph">
                  <wp:posOffset>20320</wp:posOffset>
                </wp:positionV>
                <wp:extent cx="2360930" cy="2921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6BA44514" w14:textId="4E768C72" w:rsidR="00DD52BB" w:rsidRPr="00EB5F17" w:rsidRDefault="00DD52BB" w:rsidP="00DD52BB">
                            <w:pPr>
                              <w:jc w:val="center"/>
                              <w:rPr>
                                <w:sz w:val="20"/>
                                <w:szCs w:val="20"/>
                              </w:rPr>
                            </w:pPr>
                            <w:r w:rsidRPr="00EB5F17">
                              <w:rPr>
                                <w:sz w:val="20"/>
                                <w:szCs w:val="20"/>
                              </w:rPr>
                              <w:t xml:space="preserve">Fig </w:t>
                            </w:r>
                            <w:r>
                              <w:rPr>
                                <w:sz w:val="20"/>
                                <w:szCs w:val="20"/>
                              </w:rPr>
                              <w:t>7</w:t>
                            </w:r>
                            <w:r>
                              <w:rPr>
                                <w:sz w:val="20"/>
                                <w:szCs w:val="20"/>
                              </w:rPr>
                              <w:t>. P</w:t>
                            </w:r>
                            <w:r>
                              <w:rPr>
                                <w:sz w:val="20"/>
                                <w:szCs w:val="20"/>
                              </w:rPr>
                              <w:t>roduct</w:t>
                            </w:r>
                            <w:r>
                              <w:rPr>
                                <w:sz w:val="20"/>
                                <w:szCs w:val="20"/>
                              </w:rPr>
                              <w:t xml:space="preserve">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833BD9" id="_x0000_s1032" type="#_x0000_t202" style="position:absolute;left:0;text-align:left;margin-left:0;margin-top:1.6pt;width:185.9pt;height:23pt;z-index:2516756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" filled="f" stroked="f">
                <v:textbox>
                  <w:txbxContent>
                    <w:p w14:paraId="6BA44514" w14:textId="4E768C72" w:rsidR="00DD52BB" w:rsidRPr="00EB5F17" w:rsidRDefault="00DD52BB" w:rsidP="00DD52BB">
                      <w:pPr>
                        <w:jc w:val="center"/>
                        <w:rPr>
                          <w:sz w:val="20"/>
                          <w:szCs w:val="20"/>
                        </w:rPr>
                      </w:pPr>
                      <w:r w:rsidRPr="00EB5F17">
                        <w:rPr>
                          <w:sz w:val="20"/>
                          <w:szCs w:val="20"/>
                        </w:rPr>
                        <w:t xml:space="preserve">Fig </w:t>
                      </w:r>
                      <w:r>
                        <w:rPr>
                          <w:sz w:val="20"/>
                          <w:szCs w:val="20"/>
                        </w:rPr>
                        <w:t>7</w:t>
                      </w:r>
                      <w:r>
                        <w:rPr>
                          <w:sz w:val="20"/>
                          <w:szCs w:val="20"/>
                        </w:rPr>
                        <w:t>. P</w:t>
                      </w:r>
                      <w:r>
                        <w:rPr>
                          <w:sz w:val="20"/>
                          <w:szCs w:val="20"/>
                        </w:rPr>
                        <w:t>roduct</w:t>
                      </w:r>
                      <w:r>
                        <w:rPr>
                          <w:sz w:val="20"/>
                          <w:szCs w:val="20"/>
                        </w:rPr>
                        <w:t xml:space="preserve"> Page</w:t>
                      </w:r>
                    </w:p>
                  </w:txbxContent>
                </v:textbox>
                <w10:wrap type="square" anchorx="margin"/>
              </v:shape>
            </w:pict>
          </mc:Fallback>
        </mc:AlternateContent>
      </w:r>
    </w:p>
    <w:p w14:paraId="3517BF47" w14:textId="1717D422" w:rsidR="00DD52BB" w:rsidRDefault="00DD52BB" w:rsidP="009E2D9D">
      <w:pPr>
        <w:spacing w:line="480" w:lineRule="auto"/>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tab/>
        <w:t>Figure</w:t>
      </w:r>
      <w:r w:rsidR="00624E43">
        <w:rPr>
          <w:rFonts w:ascii="Century Gothic" w:hAnsi="Century Gothic" w:cs="Courier New"/>
          <w:bCs/>
          <w:color w:val="000000" w:themeColor="text1"/>
          <w:sz w:val="24"/>
          <w:szCs w:val="24"/>
        </w:rPr>
        <w:t xml:space="preserve"> </w:t>
      </w:r>
      <w:r>
        <w:rPr>
          <w:rFonts w:ascii="Century Gothic" w:hAnsi="Century Gothic" w:cs="Courier New"/>
          <w:bCs/>
          <w:color w:val="000000" w:themeColor="text1"/>
          <w:sz w:val="24"/>
          <w:szCs w:val="24"/>
        </w:rPr>
        <w:t xml:space="preserve">7 shows the View Product Page. This page happens to open when you click on a product. The view product contains a navigation bar at the top. Below the navigation bar is the product overview. On the left side is the Image of the product </w:t>
      </w:r>
      <w:r w:rsidR="000304D2">
        <w:rPr>
          <w:rFonts w:ascii="Century Gothic" w:hAnsi="Century Gothic" w:cs="Courier New"/>
          <w:bCs/>
          <w:color w:val="000000" w:themeColor="text1"/>
          <w:sz w:val="24"/>
          <w:szCs w:val="24"/>
        </w:rPr>
        <w:t xml:space="preserve">and </w:t>
      </w:r>
      <w:r>
        <w:rPr>
          <w:rFonts w:ascii="Century Gothic" w:hAnsi="Century Gothic" w:cs="Courier New"/>
          <w:bCs/>
          <w:color w:val="000000" w:themeColor="text1"/>
          <w:sz w:val="24"/>
          <w:szCs w:val="24"/>
        </w:rPr>
        <w:t>below it is the image gallery.</w:t>
      </w:r>
      <w:r w:rsidR="000304D2">
        <w:rPr>
          <w:rFonts w:ascii="Century Gothic" w:hAnsi="Century Gothic" w:cs="Courier New"/>
          <w:bCs/>
          <w:color w:val="000000" w:themeColor="text1"/>
          <w:sz w:val="24"/>
          <w:szCs w:val="24"/>
        </w:rPr>
        <w:t xml:space="preserve"> On the right side you can see the name of the product, ratings, price, variation, quantity, stocks available and action button for adding the product on cart.</w:t>
      </w:r>
    </w:p>
    <w:p w14:paraId="26458B26" w14:textId="54F7F5F6" w:rsidR="00DD52BB" w:rsidRDefault="00DD52BB" w:rsidP="009E2D9D">
      <w:pPr>
        <w:spacing w:line="480" w:lineRule="auto"/>
        <w:jc w:val="both"/>
        <w:rPr>
          <w:rFonts w:ascii="Century Gothic" w:hAnsi="Century Gothic" w:cs="Courier New"/>
          <w:bCs/>
          <w:color w:val="000000" w:themeColor="text1"/>
          <w:sz w:val="24"/>
          <w:szCs w:val="24"/>
        </w:rPr>
      </w:pPr>
    </w:p>
    <w:p w14:paraId="7E4E0BEB" w14:textId="77777777" w:rsidR="00C948EA" w:rsidRDefault="00C948EA" w:rsidP="009E2D9D">
      <w:pPr>
        <w:spacing w:line="480" w:lineRule="auto"/>
        <w:jc w:val="both"/>
        <w:rPr>
          <w:rFonts w:ascii="Century Gothic" w:hAnsi="Century Gothic" w:cs="Courier New"/>
          <w:bCs/>
          <w:color w:val="000000" w:themeColor="text1"/>
          <w:sz w:val="24"/>
          <w:szCs w:val="24"/>
        </w:rPr>
      </w:pPr>
    </w:p>
    <w:p w14:paraId="2AF049C4" w14:textId="651C008D" w:rsidR="00C948EA" w:rsidRPr="00C948EA" w:rsidRDefault="00C948EA" w:rsidP="009E2D9D">
      <w:pPr>
        <w:spacing w:line="480" w:lineRule="auto"/>
        <w:jc w:val="both"/>
        <w:rPr>
          <w:rFonts w:ascii="Century Gothic" w:hAnsi="Century Gothic" w:cs="Courier New"/>
          <w:bCs/>
          <w:color w:val="000000" w:themeColor="text1"/>
          <w:sz w:val="24"/>
          <w:szCs w:val="24"/>
        </w:rPr>
      </w:pPr>
      <w:r>
        <w:rPr>
          <w:rFonts w:ascii="Century Gothic" w:hAnsi="Century Gothic" w:cs="Courier New"/>
          <w:bCs/>
          <w:color w:val="000000" w:themeColor="text1"/>
          <w:sz w:val="24"/>
          <w:szCs w:val="24"/>
        </w:rPr>
        <w:lastRenderedPageBreak/>
        <w:t xml:space="preserve">Shopping Cart </w:t>
      </w:r>
      <w:r w:rsidRPr="00DC4344">
        <w:rPr>
          <w:rFonts w:ascii="Century Gothic" w:hAnsi="Century Gothic" w:cs="Courier New"/>
          <w:bCs/>
          <w:color w:val="000000" w:themeColor="text1"/>
          <w:sz w:val="24"/>
          <w:szCs w:val="24"/>
        </w:rPr>
        <w:t>Page</w:t>
      </w:r>
    </w:p>
    <w:p w14:paraId="5E98C375" w14:textId="374D423D" w:rsidR="00136BC6" w:rsidRPr="00304034" w:rsidRDefault="00624E43" w:rsidP="009E2D9D">
      <w:pPr>
        <w:spacing w:line="480" w:lineRule="auto"/>
        <w:jc w:val="both"/>
        <w:rPr>
          <w:rFonts w:ascii="Century Gothic" w:hAnsi="Century Gothic" w:cs="Courier New"/>
          <w:b/>
          <w:color w:val="FF0000"/>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7696" behindDoc="0" locked="0" layoutInCell="1" allowOverlap="1" wp14:anchorId="7073ADA7" wp14:editId="29F2FC32">
                <wp:simplePos x="0" y="0"/>
                <wp:positionH relativeFrom="margin">
                  <wp:align>center</wp:align>
                </wp:positionH>
                <wp:positionV relativeFrom="paragraph">
                  <wp:posOffset>3715385</wp:posOffset>
                </wp:positionV>
                <wp:extent cx="2360930" cy="2921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779E1660" w14:textId="2A11F63F" w:rsidR="00624E43" w:rsidRPr="00EB5F17" w:rsidRDefault="00624E43" w:rsidP="00624E43">
                            <w:pPr>
                              <w:jc w:val="center"/>
                              <w:rPr>
                                <w:sz w:val="20"/>
                                <w:szCs w:val="20"/>
                              </w:rPr>
                            </w:pPr>
                            <w:r w:rsidRPr="00EB5F17">
                              <w:rPr>
                                <w:sz w:val="20"/>
                                <w:szCs w:val="20"/>
                              </w:rPr>
                              <w:t xml:space="preserve">Fig </w:t>
                            </w:r>
                            <w:r>
                              <w:rPr>
                                <w:sz w:val="20"/>
                                <w:szCs w:val="20"/>
                              </w:rPr>
                              <w:t>8. Shopping Cart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73ADA7" id="_x0000_s1033" type="#_x0000_t202" style="position:absolute;left:0;text-align:left;margin-left:0;margin-top:292.55pt;width:185.9pt;height:23pt;z-index:2516776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" filled="f" stroked="f">
                <v:textbox>
                  <w:txbxContent>
                    <w:p w14:paraId="779E1660" w14:textId="2A11F63F" w:rsidR="00624E43" w:rsidRPr="00EB5F17" w:rsidRDefault="00624E43" w:rsidP="00624E43">
                      <w:pPr>
                        <w:jc w:val="center"/>
                        <w:rPr>
                          <w:sz w:val="20"/>
                          <w:szCs w:val="20"/>
                        </w:rPr>
                      </w:pPr>
                      <w:r w:rsidRPr="00EB5F17">
                        <w:rPr>
                          <w:sz w:val="20"/>
                          <w:szCs w:val="20"/>
                        </w:rPr>
                        <w:t xml:space="preserve">Fig </w:t>
                      </w:r>
                      <w:r>
                        <w:rPr>
                          <w:sz w:val="20"/>
                          <w:szCs w:val="20"/>
                        </w:rPr>
                        <w:t>8. Shopping Cart Page</w:t>
                      </w:r>
                    </w:p>
                  </w:txbxContent>
                </v:textbox>
                <w10:wrap type="square" anchorx="margin"/>
              </v:shape>
            </w:pict>
          </mc:Fallback>
        </mc:AlternateContent>
      </w:r>
      <w:r w:rsidR="0006494D">
        <w:rPr>
          <w:noProof/>
        </w:rPr>
        <w:drawing>
          <wp:inline distT="0" distB="0" distL="0" distR="0" wp14:anchorId="48D7683B" wp14:editId="0FAF918D">
            <wp:extent cx="5943600" cy="3497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7580"/>
                    </a:xfrm>
                    <a:prstGeom prst="rect">
                      <a:avLst/>
                    </a:prstGeom>
                  </pic:spPr>
                </pic:pic>
              </a:graphicData>
            </a:graphic>
          </wp:inline>
        </w:drawing>
      </w:r>
    </w:p>
    <w:p w14:paraId="57FD311B" w14:textId="32CAAE8D" w:rsidR="00DF447C" w:rsidRDefault="00DF447C" w:rsidP="009E2D9D">
      <w:pPr>
        <w:spacing w:line="480" w:lineRule="auto"/>
        <w:jc w:val="both"/>
        <w:rPr>
          <w:rFonts w:ascii="Century Gothic" w:hAnsi="Century Gothic" w:cs="Courier New"/>
          <w:b/>
          <w:sz w:val="24"/>
          <w:szCs w:val="24"/>
        </w:rPr>
      </w:pPr>
    </w:p>
    <w:p w14:paraId="33AE7495" w14:textId="2C9230AA" w:rsidR="00B30922" w:rsidRPr="00624E43" w:rsidRDefault="00624E43" w:rsidP="00624E43">
      <w:pPr>
        <w:spacing w:line="480" w:lineRule="auto"/>
        <w:rPr>
          <w:rFonts w:ascii="Century Gothic" w:hAnsi="Century Gothic" w:cs="Courier New"/>
          <w:bCs/>
          <w:sz w:val="24"/>
          <w:szCs w:val="24"/>
        </w:rPr>
      </w:pPr>
      <w:r>
        <w:rPr>
          <w:rFonts w:ascii="Century Gothic" w:hAnsi="Century Gothic" w:cs="Courier New"/>
          <w:b/>
          <w:sz w:val="24"/>
          <w:szCs w:val="24"/>
        </w:rPr>
        <w:tab/>
      </w:r>
      <w:r>
        <w:rPr>
          <w:rFonts w:ascii="Century Gothic" w:hAnsi="Century Gothic" w:cs="Courier New"/>
          <w:bCs/>
          <w:sz w:val="24"/>
          <w:szCs w:val="24"/>
        </w:rPr>
        <w:t>Figure 8 shows the Shopping Cart Page. The shopping cart page contains navigation bar on top. Below the navigation bar is the headings for the product items. Below the heading is the product items that’s been added to cart. The product item contains a check box indicator if the item is to be checked out, image of the product, name of the product, quantity</w:t>
      </w:r>
      <w:r w:rsidR="00B30922">
        <w:rPr>
          <w:rFonts w:ascii="Century Gothic" w:hAnsi="Century Gothic" w:cs="Courier New"/>
          <w:bCs/>
          <w:sz w:val="24"/>
          <w:szCs w:val="24"/>
        </w:rPr>
        <w:t>, price, total price, and action button of delete. On the bottom you can see the payment method, merchandise subtotal and action button of check out.</w:t>
      </w:r>
    </w:p>
    <w:p w14:paraId="0CBBED43" w14:textId="2089E654" w:rsidR="00C948EA" w:rsidRDefault="00C948EA" w:rsidP="009E2D9D">
      <w:pPr>
        <w:spacing w:line="480" w:lineRule="auto"/>
        <w:jc w:val="both"/>
        <w:rPr>
          <w:rFonts w:ascii="Century Gothic" w:hAnsi="Century Gothic" w:cs="Courier New"/>
          <w:b/>
          <w:sz w:val="24"/>
          <w:szCs w:val="24"/>
        </w:rPr>
      </w:pPr>
    </w:p>
    <w:p w14:paraId="399BC8B6" w14:textId="30B2B5D5" w:rsidR="00C948EA" w:rsidRPr="00C948EA" w:rsidRDefault="00C948EA" w:rsidP="009E2D9D">
      <w:pPr>
        <w:spacing w:line="480" w:lineRule="auto"/>
        <w:jc w:val="both"/>
        <w:rPr>
          <w:rFonts w:ascii="Century Gothic" w:hAnsi="Century Gothic" w:cs="Courier New"/>
          <w:bCs/>
          <w:sz w:val="24"/>
          <w:szCs w:val="24"/>
        </w:rPr>
      </w:pPr>
      <w:r w:rsidRPr="00C948EA">
        <w:rPr>
          <w:rFonts w:ascii="Century Gothic" w:hAnsi="Century Gothic" w:cs="Courier New"/>
          <w:bCs/>
          <w:sz w:val="24"/>
          <w:szCs w:val="24"/>
        </w:rPr>
        <w:lastRenderedPageBreak/>
        <w:t>Check Out Page</w:t>
      </w:r>
    </w:p>
    <w:p w14:paraId="2598BA71" w14:textId="5A30BF65" w:rsidR="00DC4344" w:rsidRDefault="00C948EA" w:rsidP="009E2D9D">
      <w:pPr>
        <w:spacing w:line="480" w:lineRule="auto"/>
        <w:jc w:val="both"/>
        <w:rPr>
          <w:rFonts w:ascii="Century Gothic" w:hAnsi="Century Gothic" w:cs="Courier New"/>
          <w:b/>
          <w:sz w:val="24"/>
          <w:szCs w:val="24"/>
        </w:rPr>
      </w:pPr>
      <w:r>
        <w:rPr>
          <w:noProof/>
        </w:rPr>
        <w:drawing>
          <wp:inline distT="0" distB="0" distL="0" distR="0" wp14:anchorId="4E1D0068" wp14:editId="6E9D0DA5">
            <wp:extent cx="5943600" cy="3501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1390"/>
                    </a:xfrm>
                    <a:prstGeom prst="rect">
                      <a:avLst/>
                    </a:prstGeom>
                    <a:noFill/>
                    <a:ln>
                      <a:noFill/>
                    </a:ln>
                  </pic:spPr>
                </pic:pic>
              </a:graphicData>
            </a:graphic>
          </wp:inline>
        </w:drawing>
      </w:r>
    </w:p>
    <w:p w14:paraId="75745930" w14:textId="2EA698FF" w:rsidR="00C948EA" w:rsidRDefault="000804AF" w:rsidP="009E2D9D">
      <w:pPr>
        <w:spacing w:line="480" w:lineRule="auto"/>
        <w:jc w:val="both"/>
        <w:rPr>
          <w:rFonts w:ascii="Century Gothic" w:hAnsi="Century Gothic" w:cs="Courier New"/>
          <w:bCs/>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79744" behindDoc="0" locked="0" layoutInCell="1" allowOverlap="1" wp14:anchorId="25A3666A" wp14:editId="0196A511">
                <wp:simplePos x="0" y="0"/>
                <wp:positionH relativeFrom="margin">
                  <wp:posOffset>1638300</wp:posOffset>
                </wp:positionH>
                <wp:positionV relativeFrom="paragraph">
                  <wp:posOffset>20320</wp:posOffset>
                </wp:positionV>
                <wp:extent cx="2360930" cy="29210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54C7EF67" w14:textId="59E6A2CF" w:rsidR="000804AF" w:rsidRPr="00EB5F17" w:rsidRDefault="000804AF" w:rsidP="000804AF">
                            <w:pPr>
                              <w:jc w:val="center"/>
                              <w:rPr>
                                <w:sz w:val="20"/>
                                <w:szCs w:val="20"/>
                              </w:rPr>
                            </w:pPr>
                            <w:r w:rsidRPr="00EB5F17">
                              <w:rPr>
                                <w:sz w:val="20"/>
                                <w:szCs w:val="20"/>
                              </w:rPr>
                              <w:t xml:space="preserve">Fig </w:t>
                            </w:r>
                            <w:r w:rsidR="00124116">
                              <w:rPr>
                                <w:sz w:val="20"/>
                                <w:szCs w:val="20"/>
                              </w:rPr>
                              <w:t>9</w:t>
                            </w:r>
                            <w:r>
                              <w:rPr>
                                <w:sz w:val="20"/>
                                <w:szCs w:val="20"/>
                              </w:rPr>
                              <w:t xml:space="preserve">. </w:t>
                            </w:r>
                            <w:r w:rsidR="00124116">
                              <w:rPr>
                                <w:sz w:val="20"/>
                                <w:szCs w:val="20"/>
                              </w:rPr>
                              <w:t xml:space="preserve">Check out </w:t>
                            </w:r>
                            <w:r>
                              <w:rPr>
                                <w:sz w:val="20"/>
                                <w:szCs w:val="20"/>
                              </w:rPr>
                              <w:t>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5A3666A" id="_x0000_s1034" type="#_x0000_t202" style="position:absolute;left:0;text-align:left;margin-left:129pt;margin-top:1.6pt;width:185.9pt;height:23pt;z-index:2516797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" filled="f" stroked="f">
                <v:textbox>
                  <w:txbxContent>
                    <w:p w14:paraId="54C7EF67" w14:textId="59E6A2CF" w:rsidR="000804AF" w:rsidRPr="00EB5F17" w:rsidRDefault="000804AF" w:rsidP="000804AF">
                      <w:pPr>
                        <w:jc w:val="center"/>
                        <w:rPr>
                          <w:sz w:val="20"/>
                          <w:szCs w:val="20"/>
                        </w:rPr>
                      </w:pPr>
                      <w:r w:rsidRPr="00EB5F17">
                        <w:rPr>
                          <w:sz w:val="20"/>
                          <w:szCs w:val="20"/>
                        </w:rPr>
                        <w:t xml:space="preserve">Fig </w:t>
                      </w:r>
                      <w:r w:rsidR="00124116">
                        <w:rPr>
                          <w:sz w:val="20"/>
                          <w:szCs w:val="20"/>
                        </w:rPr>
                        <w:t>9</w:t>
                      </w:r>
                      <w:r>
                        <w:rPr>
                          <w:sz w:val="20"/>
                          <w:szCs w:val="20"/>
                        </w:rPr>
                        <w:t xml:space="preserve">. </w:t>
                      </w:r>
                      <w:r w:rsidR="00124116">
                        <w:rPr>
                          <w:sz w:val="20"/>
                          <w:szCs w:val="20"/>
                        </w:rPr>
                        <w:t xml:space="preserve">Check out </w:t>
                      </w:r>
                      <w:r>
                        <w:rPr>
                          <w:sz w:val="20"/>
                          <w:szCs w:val="20"/>
                        </w:rPr>
                        <w:t>Page</w:t>
                      </w:r>
                    </w:p>
                  </w:txbxContent>
                </v:textbox>
                <w10:wrap type="square" anchorx="margin"/>
              </v:shape>
            </w:pict>
          </mc:Fallback>
        </mc:AlternateContent>
      </w:r>
    </w:p>
    <w:p w14:paraId="723B1C81" w14:textId="01ED7C4A" w:rsidR="00C948EA" w:rsidRDefault="000804AF" w:rsidP="009E2D9D">
      <w:pPr>
        <w:spacing w:line="480" w:lineRule="auto"/>
        <w:jc w:val="both"/>
        <w:rPr>
          <w:rFonts w:ascii="Century Gothic" w:hAnsi="Century Gothic" w:cs="Courier New"/>
          <w:bCs/>
          <w:sz w:val="24"/>
          <w:szCs w:val="24"/>
        </w:rPr>
      </w:pPr>
      <w:r>
        <w:rPr>
          <w:rFonts w:ascii="Century Gothic" w:hAnsi="Century Gothic" w:cs="Courier New"/>
          <w:bCs/>
          <w:sz w:val="24"/>
          <w:szCs w:val="24"/>
        </w:rPr>
        <w:tab/>
        <w:t>Figure 9 shows the Check out page. The check out page contains the information about the products that has been selected</w:t>
      </w:r>
      <w:r w:rsidR="00C866B1">
        <w:rPr>
          <w:rFonts w:ascii="Century Gothic" w:hAnsi="Century Gothic" w:cs="Courier New"/>
          <w:bCs/>
          <w:sz w:val="24"/>
          <w:szCs w:val="24"/>
        </w:rPr>
        <w:t>. On the top you can see the total items, order id, and payment method selected. You can also see the items selected. Below it, you can see the total price of the products plus the standard shipping fee. The check-out page also contains the recipient name, recipients address and the customers phone number. On the bottom, there are 2 action buttons cancel and save.</w:t>
      </w:r>
    </w:p>
    <w:p w14:paraId="763A0C45" w14:textId="77777777" w:rsidR="00C948EA" w:rsidRDefault="00C948EA" w:rsidP="009E2D9D">
      <w:pPr>
        <w:spacing w:line="480" w:lineRule="auto"/>
        <w:jc w:val="both"/>
        <w:rPr>
          <w:rFonts w:ascii="Century Gothic" w:hAnsi="Century Gothic" w:cs="Courier New"/>
          <w:bCs/>
          <w:sz w:val="24"/>
          <w:szCs w:val="24"/>
        </w:rPr>
      </w:pPr>
    </w:p>
    <w:p w14:paraId="1B2B65D4" w14:textId="28409ED3" w:rsidR="00C948EA" w:rsidRPr="00C948EA" w:rsidRDefault="00C948EA" w:rsidP="009E2D9D">
      <w:pPr>
        <w:spacing w:line="480" w:lineRule="auto"/>
        <w:jc w:val="both"/>
        <w:rPr>
          <w:rFonts w:ascii="Century Gothic" w:hAnsi="Century Gothic" w:cs="Courier New"/>
          <w:bCs/>
          <w:sz w:val="24"/>
          <w:szCs w:val="24"/>
        </w:rPr>
      </w:pPr>
      <w:r w:rsidRPr="00C948EA">
        <w:rPr>
          <w:rFonts w:ascii="Century Gothic" w:hAnsi="Century Gothic" w:cs="Courier New"/>
          <w:bCs/>
          <w:sz w:val="24"/>
          <w:szCs w:val="24"/>
        </w:rPr>
        <w:lastRenderedPageBreak/>
        <w:t>Admin Account Verification Page</w:t>
      </w:r>
    </w:p>
    <w:p w14:paraId="6AA248E1" w14:textId="2C295114" w:rsidR="00DC4344" w:rsidRDefault="00C948EA" w:rsidP="009E2D9D">
      <w:pPr>
        <w:spacing w:line="480" w:lineRule="auto"/>
        <w:jc w:val="both"/>
        <w:rPr>
          <w:rFonts w:ascii="Century Gothic" w:hAnsi="Century Gothic" w:cs="Courier New"/>
          <w:b/>
          <w:sz w:val="24"/>
          <w:szCs w:val="24"/>
        </w:rPr>
      </w:pPr>
      <w:r>
        <w:rPr>
          <w:noProof/>
        </w:rPr>
        <w:drawing>
          <wp:inline distT="0" distB="0" distL="0" distR="0" wp14:anchorId="2D53C888" wp14:editId="38F2EB11">
            <wp:extent cx="5943600" cy="3475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5355"/>
                    </a:xfrm>
                    <a:prstGeom prst="rect">
                      <a:avLst/>
                    </a:prstGeom>
                  </pic:spPr>
                </pic:pic>
              </a:graphicData>
            </a:graphic>
          </wp:inline>
        </w:drawing>
      </w:r>
    </w:p>
    <w:p w14:paraId="48183B8A" w14:textId="599EF56C" w:rsidR="00C948EA" w:rsidRDefault="00124116" w:rsidP="009E2D9D">
      <w:pPr>
        <w:spacing w:line="480" w:lineRule="auto"/>
        <w:jc w:val="both"/>
        <w:rPr>
          <w:rFonts w:ascii="Century Gothic" w:hAnsi="Century Gothic" w:cs="Courier New"/>
          <w:b/>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81792" behindDoc="0" locked="0" layoutInCell="1" allowOverlap="1" wp14:anchorId="0EF7C8F4" wp14:editId="777CC348">
                <wp:simplePos x="0" y="0"/>
                <wp:positionH relativeFrom="margin">
                  <wp:posOffset>1828800</wp:posOffset>
                </wp:positionH>
                <wp:positionV relativeFrom="paragraph">
                  <wp:posOffset>19050</wp:posOffset>
                </wp:positionV>
                <wp:extent cx="2360930" cy="29210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058AA4FC" w14:textId="3C9C4DB0" w:rsidR="00124116" w:rsidRPr="00EB5F17" w:rsidRDefault="00124116" w:rsidP="00124116">
                            <w:pPr>
                              <w:jc w:val="center"/>
                              <w:rPr>
                                <w:sz w:val="20"/>
                                <w:szCs w:val="20"/>
                              </w:rPr>
                            </w:pPr>
                            <w:r w:rsidRPr="00EB5F17">
                              <w:rPr>
                                <w:sz w:val="20"/>
                                <w:szCs w:val="20"/>
                              </w:rPr>
                              <w:t xml:space="preserve">Fig </w:t>
                            </w:r>
                            <w:r w:rsidR="00636A9E">
                              <w:rPr>
                                <w:sz w:val="20"/>
                                <w:szCs w:val="20"/>
                              </w:rPr>
                              <w:t>10</w:t>
                            </w:r>
                            <w:r>
                              <w:rPr>
                                <w:sz w:val="20"/>
                                <w:szCs w:val="20"/>
                              </w:rPr>
                              <w:t xml:space="preserve">. </w:t>
                            </w:r>
                            <w:r>
                              <w:rPr>
                                <w:sz w:val="20"/>
                                <w:szCs w:val="20"/>
                              </w:rPr>
                              <w:t xml:space="preserve">Admin Verification </w:t>
                            </w:r>
                            <w:r>
                              <w:rPr>
                                <w:sz w:val="20"/>
                                <w:szCs w:val="20"/>
                              </w:rPr>
                              <w:t>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F7C8F4" id="_x0000_s1035" type="#_x0000_t202" style="position:absolute;left:0;text-align:left;margin-left:2in;margin-top:1.5pt;width:185.9pt;height:23pt;z-index:2516817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" filled="f" stroked="f">
                <v:textbox>
                  <w:txbxContent>
                    <w:p w14:paraId="058AA4FC" w14:textId="3C9C4DB0" w:rsidR="00124116" w:rsidRPr="00EB5F17" w:rsidRDefault="00124116" w:rsidP="00124116">
                      <w:pPr>
                        <w:jc w:val="center"/>
                        <w:rPr>
                          <w:sz w:val="20"/>
                          <w:szCs w:val="20"/>
                        </w:rPr>
                      </w:pPr>
                      <w:r w:rsidRPr="00EB5F17">
                        <w:rPr>
                          <w:sz w:val="20"/>
                          <w:szCs w:val="20"/>
                        </w:rPr>
                        <w:t xml:space="preserve">Fig </w:t>
                      </w:r>
                      <w:r w:rsidR="00636A9E">
                        <w:rPr>
                          <w:sz w:val="20"/>
                          <w:szCs w:val="20"/>
                        </w:rPr>
                        <w:t>10</w:t>
                      </w:r>
                      <w:r>
                        <w:rPr>
                          <w:sz w:val="20"/>
                          <w:szCs w:val="20"/>
                        </w:rPr>
                        <w:t xml:space="preserve">. </w:t>
                      </w:r>
                      <w:r>
                        <w:rPr>
                          <w:sz w:val="20"/>
                          <w:szCs w:val="20"/>
                        </w:rPr>
                        <w:t xml:space="preserve">Admin Verification </w:t>
                      </w:r>
                      <w:r>
                        <w:rPr>
                          <w:sz w:val="20"/>
                          <w:szCs w:val="20"/>
                        </w:rPr>
                        <w:t>Page</w:t>
                      </w:r>
                    </w:p>
                  </w:txbxContent>
                </v:textbox>
                <w10:wrap type="square" anchorx="margin"/>
              </v:shape>
            </w:pict>
          </mc:Fallback>
        </mc:AlternateContent>
      </w:r>
    </w:p>
    <w:p w14:paraId="72A3C8C9" w14:textId="63A42639" w:rsidR="00C948EA" w:rsidRPr="00636A9E" w:rsidRDefault="00636A9E" w:rsidP="009E2D9D">
      <w:pPr>
        <w:spacing w:line="480" w:lineRule="auto"/>
        <w:jc w:val="both"/>
        <w:rPr>
          <w:rFonts w:ascii="Century Gothic" w:hAnsi="Century Gothic" w:cs="Courier New"/>
          <w:bCs/>
          <w:sz w:val="24"/>
          <w:szCs w:val="24"/>
        </w:rPr>
      </w:pPr>
      <w:r>
        <w:rPr>
          <w:rFonts w:ascii="Century Gothic" w:hAnsi="Century Gothic" w:cs="Courier New"/>
          <w:b/>
          <w:sz w:val="24"/>
          <w:szCs w:val="24"/>
        </w:rPr>
        <w:tab/>
      </w:r>
      <w:r>
        <w:rPr>
          <w:rFonts w:ascii="Century Gothic" w:hAnsi="Century Gothic" w:cs="Courier New"/>
          <w:bCs/>
          <w:sz w:val="24"/>
          <w:szCs w:val="24"/>
        </w:rPr>
        <w:t>Figure 10 shows the admin account verification page. On this page you can see a box panel containing input form for username and password. On the bottom of the box panel is the log-in action button.</w:t>
      </w:r>
    </w:p>
    <w:p w14:paraId="5EB0C22D" w14:textId="77777777" w:rsidR="000101D1" w:rsidRDefault="000101D1" w:rsidP="009E2D9D">
      <w:pPr>
        <w:spacing w:line="480" w:lineRule="auto"/>
        <w:jc w:val="both"/>
        <w:rPr>
          <w:rFonts w:ascii="Century Gothic" w:hAnsi="Century Gothic" w:cs="Courier New"/>
          <w:b/>
          <w:sz w:val="24"/>
          <w:szCs w:val="24"/>
        </w:rPr>
      </w:pPr>
    </w:p>
    <w:p w14:paraId="030A44F2" w14:textId="3C039E6E" w:rsidR="00C948EA" w:rsidRDefault="00C948EA" w:rsidP="009E2D9D">
      <w:pPr>
        <w:spacing w:line="480" w:lineRule="auto"/>
        <w:jc w:val="both"/>
        <w:rPr>
          <w:rFonts w:ascii="Century Gothic" w:hAnsi="Century Gothic" w:cs="Courier New"/>
          <w:b/>
          <w:sz w:val="24"/>
          <w:szCs w:val="24"/>
        </w:rPr>
      </w:pPr>
    </w:p>
    <w:p w14:paraId="71E1A35F" w14:textId="78457A4E" w:rsidR="00C948EA" w:rsidRDefault="00C948EA" w:rsidP="009E2D9D">
      <w:pPr>
        <w:spacing w:line="480" w:lineRule="auto"/>
        <w:jc w:val="both"/>
        <w:rPr>
          <w:rFonts w:ascii="Century Gothic" w:hAnsi="Century Gothic" w:cs="Courier New"/>
          <w:b/>
          <w:sz w:val="24"/>
          <w:szCs w:val="24"/>
        </w:rPr>
      </w:pPr>
    </w:p>
    <w:p w14:paraId="1C71F9D9" w14:textId="5B8AC8E1" w:rsidR="00C948EA" w:rsidRDefault="00C948EA" w:rsidP="009E2D9D">
      <w:pPr>
        <w:spacing w:line="480" w:lineRule="auto"/>
        <w:jc w:val="both"/>
        <w:rPr>
          <w:rFonts w:ascii="Century Gothic" w:hAnsi="Century Gothic" w:cs="Courier New"/>
          <w:b/>
          <w:sz w:val="24"/>
          <w:szCs w:val="24"/>
        </w:rPr>
      </w:pPr>
    </w:p>
    <w:p w14:paraId="764951C7" w14:textId="75D32AAA" w:rsidR="00C948EA" w:rsidRDefault="00C948EA" w:rsidP="009E2D9D">
      <w:pPr>
        <w:spacing w:line="480" w:lineRule="auto"/>
        <w:jc w:val="both"/>
        <w:rPr>
          <w:rFonts w:ascii="Century Gothic" w:hAnsi="Century Gothic" w:cs="Courier New"/>
          <w:b/>
          <w:sz w:val="24"/>
          <w:szCs w:val="24"/>
        </w:rPr>
      </w:pPr>
    </w:p>
    <w:p w14:paraId="4FFFE279" w14:textId="454E4AC6" w:rsidR="00C948EA" w:rsidRPr="00C948EA" w:rsidRDefault="00C948EA" w:rsidP="009E2D9D">
      <w:pPr>
        <w:spacing w:line="480" w:lineRule="auto"/>
        <w:jc w:val="both"/>
        <w:rPr>
          <w:rFonts w:ascii="Century Gothic" w:hAnsi="Century Gothic" w:cs="Courier New"/>
          <w:bCs/>
          <w:sz w:val="24"/>
          <w:szCs w:val="24"/>
        </w:rPr>
      </w:pPr>
      <w:r w:rsidRPr="00C948EA">
        <w:rPr>
          <w:rFonts w:ascii="Century Gothic" w:hAnsi="Century Gothic" w:cs="Courier New"/>
          <w:bCs/>
          <w:sz w:val="24"/>
          <w:szCs w:val="24"/>
        </w:rPr>
        <w:lastRenderedPageBreak/>
        <w:t>Admin Page</w:t>
      </w:r>
    </w:p>
    <w:p w14:paraId="522509B2" w14:textId="6797587B" w:rsidR="00C948EA" w:rsidRDefault="00BF2C57" w:rsidP="009E2D9D">
      <w:pPr>
        <w:spacing w:line="480" w:lineRule="auto"/>
        <w:jc w:val="both"/>
        <w:rPr>
          <w:rFonts w:ascii="Century Gothic" w:hAnsi="Century Gothic" w:cs="Courier New"/>
          <w:b/>
          <w:sz w:val="24"/>
          <w:szCs w:val="24"/>
        </w:rPr>
      </w:pPr>
      <w:r w:rsidRPr="00EE7C74">
        <w:rPr>
          <w:rFonts w:ascii="Century Gothic" w:hAnsi="Century Gothic" w:cs="Courier New"/>
          <w:b/>
          <w:noProof/>
          <w:color w:val="FF0000"/>
          <w:sz w:val="24"/>
          <w:szCs w:val="24"/>
        </w:rPr>
        <mc:AlternateContent>
          <mc:Choice Requires="wps">
            <w:drawing>
              <wp:anchor distT="45720" distB="45720" distL="114300" distR="114300" simplePos="0" relativeHeight="251683840" behindDoc="0" locked="0" layoutInCell="1" allowOverlap="1" wp14:anchorId="41DB89F5" wp14:editId="24D55930">
                <wp:simplePos x="0" y="0"/>
                <wp:positionH relativeFrom="margin">
                  <wp:posOffset>2032000</wp:posOffset>
                </wp:positionH>
                <wp:positionV relativeFrom="paragraph">
                  <wp:posOffset>3710305</wp:posOffset>
                </wp:positionV>
                <wp:extent cx="2360930" cy="2921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noFill/>
                        <a:ln w="9525">
                          <a:noFill/>
                          <a:miter lim="800000"/>
                          <a:headEnd/>
                          <a:tailEnd/>
                        </a:ln>
                      </wps:spPr>
                      <wps:txbx>
                        <w:txbxContent>
                          <w:p w14:paraId="211B961E" w14:textId="375D2B0D" w:rsidR="00BF2C57" w:rsidRPr="00EB5F17" w:rsidRDefault="00BF2C57" w:rsidP="00BF2C57">
                            <w:pPr>
                              <w:jc w:val="center"/>
                              <w:rPr>
                                <w:sz w:val="20"/>
                                <w:szCs w:val="20"/>
                              </w:rPr>
                            </w:pPr>
                            <w:r w:rsidRPr="00EB5F17">
                              <w:rPr>
                                <w:sz w:val="20"/>
                                <w:szCs w:val="20"/>
                              </w:rPr>
                              <w:t xml:space="preserve">Fig </w:t>
                            </w:r>
                            <w:r>
                              <w:rPr>
                                <w:sz w:val="20"/>
                                <w:szCs w:val="20"/>
                              </w:rPr>
                              <w:t>1</w:t>
                            </w:r>
                            <w:r>
                              <w:rPr>
                                <w:sz w:val="20"/>
                                <w:szCs w:val="20"/>
                              </w:rPr>
                              <w:t>1</w:t>
                            </w:r>
                            <w:r>
                              <w:rPr>
                                <w:sz w:val="20"/>
                                <w:szCs w:val="20"/>
                              </w:rPr>
                              <w:t>. Admin Verification 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DB89F5" id="_x0000_s1036" type="#_x0000_t202" style="position:absolute;left:0;text-align:left;margin-left:160pt;margin-top:292.15pt;width:185.9pt;height:23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" filled="f" stroked="f">
                <v:textbox>
                  <w:txbxContent>
                    <w:p w14:paraId="211B961E" w14:textId="375D2B0D" w:rsidR="00BF2C57" w:rsidRPr="00EB5F17" w:rsidRDefault="00BF2C57" w:rsidP="00BF2C57">
                      <w:pPr>
                        <w:jc w:val="center"/>
                        <w:rPr>
                          <w:sz w:val="20"/>
                          <w:szCs w:val="20"/>
                        </w:rPr>
                      </w:pPr>
                      <w:r w:rsidRPr="00EB5F17">
                        <w:rPr>
                          <w:sz w:val="20"/>
                          <w:szCs w:val="20"/>
                        </w:rPr>
                        <w:t xml:space="preserve">Fig </w:t>
                      </w:r>
                      <w:r>
                        <w:rPr>
                          <w:sz w:val="20"/>
                          <w:szCs w:val="20"/>
                        </w:rPr>
                        <w:t>1</w:t>
                      </w:r>
                      <w:r>
                        <w:rPr>
                          <w:sz w:val="20"/>
                          <w:szCs w:val="20"/>
                        </w:rPr>
                        <w:t>1</w:t>
                      </w:r>
                      <w:r>
                        <w:rPr>
                          <w:sz w:val="20"/>
                          <w:szCs w:val="20"/>
                        </w:rPr>
                        <w:t>. Admin Verification Page</w:t>
                      </w:r>
                    </w:p>
                  </w:txbxContent>
                </v:textbox>
                <w10:wrap type="square" anchorx="margin"/>
              </v:shape>
            </w:pict>
          </mc:Fallback>
        </mc:AlternateContent>
      </w:r>
      <w:r w:rsidR="00C948EA">
        <w:rPr>
          <w:noProof/>
        </w:rPr>
        <w:drawing>
          <wp:inline distT="0" distB="0" distL="0" distR="0" wp14:anchorId="1936545E" wp14:editId="54D86EF1">
            <wp:extent cx="5943600" cy="3513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13455"/>
                    </a:xfrm>
                    <a:prstGeom prst="rect">
                      <a:avLst/>
                    </a:prstGeom>
                  </pic:spPr>
                </pic:pic>
              </a:graphicData>
            </a:graphic>
          </wp:inline>
        </w:drawing>
      </w:r>
    </w:p>
    <w:p w14:paraId="6221A09D" w14:textId="20BDF9EC" w:rsidR="00BF2C57" w:rsidRDefault="00BF2C57" w:rsidP="009E2D9D">
      <w:pPr>
        <w:spacing w:line="480" w:lineRule="auto"/>
        <w:jc w:val="both"/>
        <w:rPr>
          <w:rFonts w:ascii="Century Gothic" w:hAnsi="Century Gothic" w:cs="Courier New"/>
          <w:b/>
          <w:sz w:val="24"/>
          <w:szCs w:val="24"/>
        </w:rPr>
      </w:pPr>
      <w:r>
        <w:rPr>
          <w:rFonts w:ascii="Century Gothic" w:hAnsi="Century Gothic" w:cs="Courier New"/>
          <w:b/>
          <w:sz w:val="24"/>
          <w:szCs w:val="24"/>
        </w:rPr>
        <w:tab/>
      </w:r>
    </w:p>
    <w:p w14:paraId="3329A5FB" w14:textId="634744C9" w:rsidR="00BF2C57" w:rsidRPr="00BF2C57" w:rsidRDefault="00BF2C57" w:rsidP="009E2D9D">
      <w:pPr>
        <w:spacing w:line="480" w:lineRule="auto"/>
        <w:jc w:val="both"/>
        <w:rPr>
          <w:rFonts w:ascii="Century Gothic" w:hAnsi="Century Gothic" w:cs="Courier New"/>
          <w:bCs/>
          <w:sz w:val="24"/>
          <w:szCs w:val="24"/>
        </w:rPr>
      </w:pPr>
      <w:r>
        <w:rPr>
          <w:rFonts w:ascii="Century Gothic" w:hAnsi="Century Gothic" w:cs="Courier New"/>
          <w:b/>
          <w:sz w:val="24"/>
          <w:szCs w:val="24"/>
        </w:rPr>
        <w:tab/>
      </w:r>
      <w:r w:rsidRPr="00BF2C57">
        <w:rPr>
          <w:rFonts w:ascii="Century Gothic" w:hAnsi="Century Gothic" w:cs="Courier New"/>
          <w:bCs/>
          <w:sz w:val="24"/>
          <w:szCs w:val="24"/>
        </w:rPr>
        <w:t>Figure</w:t>
      </w:r>
      <w:r>
        <w:rPr>
          <w:rFonts w:ascii="Century Gothic" w:hAnsi="Century Gothic" w:cs="Courier New"/>
          <w:bCs/>
          <w:sz w:val="24"/>
          <w:szCs w:val="24"/>
        </w:rPr>
        <w:t xml:space="preserve"> 11 shows </w:t>
      </w:r>
      <w:r w:rsidR="00637179">
        <w:rPr>
          <w:rFonts w:ascii="Century Gothic" w:hAnsi="Century Gothic" w:cs="Courier New"/>
          <w:bCs/>
          <w:sz w:val="24"/>
          <w:szCs w:val="24"/>
        </w:rPr>
        <w:t>the admin page. The admin page contains a dash board for new orders, shipped orders and, users. Admin page also contains a side bar navigation for product, user, and admin management. On the bottom of the side-bar is the logout action button.</w:t>
      </w:r>
    </w:p>
    <w:p w14:paraId="7D8E4435" w14:textId="77777777" w:rsidR="00BF2C57" w:rsidRDefault="00BF2C57" w:rsidP="009E2D9D">
      <w:pPr>
        <w:spacing w:line="480" w:lineRule="auto"/>
        <w:jc w:val="both"/>
        <w:rPr>
          <w:rFonts w:ascii="Century Gothic" w:hAnsi="Century Gothic" w:cs="Courier New"/>
          <w:b/>
          <w:sz w:val="24"/>
          <w:szCs w:val="24"/>
        </w:rPr>
      </w:pPr>
    </w:p>
    <w:p w14:paraId="4467F530" w14:textId="77777777" w:rsidR="00624E43" w:rsidRDefault="00624E43" w:rsidP="009E2D9D">
      <w:pPr>
        <w:spacing w:line="480" w:lineRule="auto"/>
        <w:jc w:val="both"/>
        <w:rPr>
          <w:rFonts w:ascii="Century Gothic" w:hAnsi="Century Gothic" w:cs="Courier New"/>
          <w:b/>
          <w:sz w:val="24"/>
          <w:szCs w:val="24"/>
        </w:rPr>
      </w:pPr>
    </w:p>
    <w:p w14:paraId="2A5F7E87" w14:textId="77777777" w:rsidR="00624E43" w:rsidRDefault="00624E43" w:rsidP="009E2D9D">
      <w:pPr>
        <w:spacing w:line="480" w:lineRule="auto"/>
        <w:jc w:val="both"/>
        <w:rPr>
          <w:rFonts w:ascii="Century Gothic" w:hAnsi="Century Gothic" w:cs="Courier New"/>
          <w:b/>
          <w:sz w:val="24"/>
          <w:szCs w:val="24"/>
        </w:rPr>
      </w:pPr>
    </w:p>
    <w:p w14:paraId="253C4C82" w14:textId="77777777" w:rsidR="00624E43" w:rsidRDefault="00624E43" w:rsidP="009E2D9D">
      <w:pPr>
        <w:spacing w:line="480" w:lineRule="auto"/>
        <w:jc w:val="both"/>
        <w:rPr>
          <w:rFonts w:ascii="Century Gothic" w:hAnsi="Century Gothic" w:cs="Courier New"/>
          <w:b/>
          <w:sz w:val="24"/>
          <w:szCs w:val="24"/>
        </w:rPr>
      </w:pPr>
    </w:p>
    <w:p w14:paraId="3653112F" w14:textId="77777777" w:rsidR="00624E43" w:rsidRDefault="00624E43" w:rsidP="009E2D9D">
      <w:pPr>
        <w:spacing w:line="480" w:lineRule="auto"/>
        <w:jc w:val="both"/>
        <w:rPr>
          <w:rFonts w:ascii="Century Gothic" w:hAnsi="Century Gothic" w:cs="Courier New"/>
          <w:b/>
          <w:sz w:val="24"/>
          <w:szCs w:val="24"/>
        </w:rPr>
      </w:pPr>
    </w:p>
    <w:p w14:paraId="3457ABC0" w14:textId="7CD8BC18" w:rsidR="009E2D9D" w:rsidRPr="009E2D9D" w:rsidRDefault="009E2D9D" w:rsidP="009E2D9D">
      <w:pPr>
        <w:spacing w:line="480" w:lineRule="auto"/>
        <w:jc w:val="both"/>
        <w:rPr>
          <w:rFonts w:ascii="Century Gothic" w:hAnsi="Century Gothic" w:cs="Courier New"/>
          <w:b/>
          <w:sz w:val="24"/>
          <w:szCs w:val="24"/>
        </w:rPr>
      </w:pPr>
      <w:r w:rsidRPr="009E2D9D">
        <w:rPr>
          <w:rFonts w:ascii="Century Gothic" w:hAnsi="Century Gothic" w:cs="Courier New"/>
          <w:b/>
          <w:sz w:val="24"/>
          <w:szCs w:val="24"/>
        </w:rPr>
        <w:t>Proponents</w:t>
      </w:r>
    </w:p>
    <w:p w14:paraId="2264AB1C" w14:textId="39960957" w:rsidR="009E2D9D" w:rsidRPr="009E2D9D" w:rsidRDefault="009E2D9D" w:rsidP="009E2D9D">
      <w:pPr>
        <w:pStyle w:val="ListParagraph"/>
        <w:numPr>
          <w:ilvl w:val="0"/>
          <w:numId w:val="9"/>
        </w:numPr>
        <w:suppressAutoHyphens w:val="0"/>
        <w:spacing w:after="160" w:line="240" w:lineRule="auto"/>
        <w:contextualSpacing/>
        <w:jc w:val="both"/>
        <w:rPr>
          <w:rFonts w:ascii="Century Gothic" w:hAnsi="Century Gothic" w:cs="Courier New"/>
          <w:b/>
          <w:sz w:val="24"/>
          <w:szCs w:val="24"/>
        </w:rPr>
      </w:pPr>
      <w:r w:rsidRPr="009E2D9D">
        <w:rPr>
          <w:rFonts w:ascii="Century Gothic" w:hAnsi="Century Gothic" w:cs="Courier New"/>
          <w:b/>
          <w:sz w:val="24"/>
          <w:szCs w:val="24"/>
        </w:rPr>
        <w:t xml:space="preserve">Name: </w:t>
      </w:r>
      <w:r w:rsidR="008C7A88">
        <w:rPr>
          <w:rFonts w:ascii="Century Gothic" w:hAnsi="Century Gothic" w:cs="Courier New"/>
          <w:sz w:val="24"/>
          <w:szCs w:val="24"/>
        </w:rPr>
        <w:t>Dave Charm B. Bulaquena</w:t>
      </w:r>
    </w:p>
    <w:p w14:paraId="0B051A28" w14:textId="77777777" w:rsidR="009E2D9D" w:rsidRPr="009E2D9D" w:rsidRDefault="009E2D9D" w:rsidP="009E2D9D">
      <w:pPr>
        <w:spacing w:line="240" w:lineRule="auto"/>
        <w:ind w:firstLine="720"/>
        <w:jc w:val="both"/>
        <w:rPr>
          <w:rFonts w:ascii="Century Gothic" w:hAnsi="Century Gothic" w:cs="Courier New"/>
          <w:b/>
          <w:sz w:val="24"/>
          <w:szCs w:val="24"/>
        </w:rPr>
      </w:pPr>
      <w:r w:rsidRPr="009E2D9D">
        <w:rPr>
          <w:rFonts w:ascii="Century Gothic" w:hAnsi="Century Gothic" w:cs="Courier New"/>
          <w:b/>
          <w:sz w:val="24"/>
          <w:szCs w:val="24"/>
        </w:rPr>
        <w:t xml:space="preserve">Role: </w:t>
      </w:r>
      <w:r w:rsidRPr="009E2D9D">
        <w:rPr>
          <w:rFonts w:ascii="Century Gothic" w:hAnsi="Century Gothic" w:cs="Courier New"/>
          <w:sz w:val="24"/>
          <w:szCs w:val="24"/>
        </w:rPr>
        <w:t>Project Manager</w:t>
      </w:r>
    </w:p>
    <w:p w14:paraId="5DC920DC" w14:textId="0526A4A9" w:rsidR="009E2D9D" w:rsidRDefault="009E2D9D" w:rsidP="000A3E7B">
      <w:pPr>
        <w:pStyle w:val="trt0xe"/>
        <w:shd w:val="clear" w:color="auto" w:fill="FFFFFF"/>
        <w:spacing w:before="0" w:beforeAutospacing="0" w:after="60" w:afterAutospacing="0"/>
        <w:ind w:left="720"/>
        <w:rPr>
          <w:rFonts w:ascii="Century Gothic" w:hAnsi="Century Gothic"/>
        </w:rPr>
      </w:pPr>
      <w:r w:rsidRPr="009E2D9D">
        <w:rPr>
          <w:rFonts w:ascii="Century Gothic" w:hAnsi="Century Gothic" w:cs="Courier New"/>
          <w:b/>
        </w:rPr>
        <w:t xml:space="preserve">Responsibilities: </w:t>
      </w:r>
      <w:r w:rsidRPr="009E2D9D">
        <w:rPr>
          <w:rFonts w:ascii="Century Gothic" w:hAnsi="Century Gothic" w:cs="Courier New"/>
        </w:rPr>
        <w:t>The one who monitors the progress of the project and ensures that it is completed on time and within the budget. He may also develop and maintains the project plan such as implementation, work plans, resources.</w:t>
      </w:r>
      <w:r w:rsidR="000A3E7B">
        <w:rPr>
          <w:rFonts w:ascii="Century Gothic" w:hAnsi="Century Gothic" w:cs="Courier New"/>
        </w:rPr>
        <w:t xml:space="preserve"> Project manager is also</w:t>
      </w:r>
      <w:r w:rsidR="000A3E7B" w:rsidRPr="000A3E7B">
        <w:rPr>
          <w:rFonts w:ascii="Arial" w:hAnsi="Arial" w:cs="Arial"/>
          <w:color w:val="202124"/>
        </w:rPr>
        <w:t xml:space="preserve"> </w:t>
      </w:r>
      <w:r w:rsidR="000A3E7B">
        <w:rPr>
          <w:rFonts w:ascii="Century Gothic" w:hAnsi="Century Gothic"/>
        </w:rPr>
        <w:t>responsible for c</w:t>
      </w:r>
      <w:r w:rsidR="000A3E7B" w:rsidRPr="000A3E7B">
        <w:rPr>
          <w:rFonts w:ascii="Century Gothic" w:hAnsi="Century Gothic"/>
        </w:rPr>
        <w:t xml:space="preserve">ollaborating with </w:t>
      </w:r>
      <w:r w:rsidR="000A3E7B">
        <w:rPr>
          <w:rFonts w:ascii="Century Gothic" w:hAnsi="Century Gothic"/>
        </w:rPr>
        <w:t xml:space="preserve">team members in order to </w:t>
      </w:r>
      <w:r w:rsidR="000A3E7B" w:rsidRPr="000A3E7B">
        <w:rPr>
          <w:rFonts w:ascii="Century Gothic" w:hAnsi="Century Gothic"/>
        </w:rPr>
        <w:t>determine the specifications of the project.</w:t>
      </w:r>
    </w:p>
    <w:p w14:paraId="3687AC41" w14:textId="77777777" w:rsidR="000A3E7B" w:rsidRPr="000A3E7B" w:rsidRDefault="000A3E7B" w:rsidP="000A3E7B">
      <w:pPr>
        <w:pStyle w:val="trt0xe"/>
        <w:shd w:val="clear" w:color="auto" w:fill="FFFFFF"/>
        <w:spacing w:before="0" w:beforeAutospacing="0" w:after="60" w:afterAutospacing="0"/>
        <w:ind w:left="720"/>
        <w:rPr>
          <w:rFonts w:ascii="Arial" w:hAnsi="Arial" w:cs="Arial"/>
          <w:color w:val="202124"/>
        </w:rPr>
      </w:pPr>
    </w:p>
    <w:p w14:paraId="4847ED09" w14:textId="42C6FEC8" w:rsidR="009E2D9D" w:rsidRDefault="009E2D9D" w:rsidP="008C7A88">
      <w:pPr>
        <w:pStyle w:val="ListParagraph"/>
        <w:numPr>
          <w:ilvl w:val="0"/>
          <w:numId w:val="9"/>
        </w:numPr>
        <w:suppressAutoHyphens w:val="0"/>
        <w:spacing w:after="160" w:line="240" w:lineRule="auto"/>
        <w:contextualSpacing/>
        <w:jc w:val="both"/>
        <w:rPr>
          <w:rFonts w:ascii="Century Gothic" w:hAnsi="Century Gothic" w:cs="Courier New"/>
          <w:sz w:val="24"/>
          <w:szCs w:val="24"/>
        </w:rPr>
      </w:pPr>
      <w:r w:rsidRPr="009E2D9D">
        <w:rPr>
          <w:rFonts w:ascii="Century Gothic" w:hAnsi="Century Gothic" w:cs="Courier New"/>
          <w:b/>
          <w:sz w:val="24"/>
          <w:szCs w:val="24"/>
        </w:rPr>
        <w:t>Name:</w:t>
      </w:r>
      <w:r w:rsidRPr="009E2D9D">
        <w:rPr>
          <w:rFonts w:ascii="Century Gothic" w:hAnsi="Century Gothic" w:cs="Courier New"/>
          <w:sz w:val="24"/>
          <w:szCs w:val="24"/>
        </w:rPr>
        <w:t xml:space="preserve"> </w:t>
      </w:r>
      <w:proofErr w:type="spellStart"/>
      <w:r w:rsidR="008C7A88">
        <w:rPr>
          <w:rFonts w:ascii="Century Gothic" w:hAnsi="Century Gothic" w:cs="Courier New"/>
          <w:sz w:val="24"/>
          <w:szCs w:val="24"/>
        </w:rPr>
        <w:t>Dhan</w:t>
      </w:r>
      <w:proofErr w:type="spellEnd"/>
      <w:r w:rsidR="008C7A88">
        <w:rPr>
          <w:rFonts w:ascii="Century Gothic" w:hAnsi="Century Gothic" w:cs="Courier New"/>
          <w:sz w:val="24"/>
          <w:szCs w:val="24"/>
        </w:rPr>
        <w:t xml:space="preserve"> Mendoza</w:t>
      </w:r>
    </w:p>
    <w:p w14:paraId="1152B17F" w14:textId="77777777" w:rsidR="008C7A88" w:rsidRPr="008C7A88" w:rsidRDefault="008C7A88" w:rsidP="008C7A88">
      <w:pPr>
        <w:pStyle w:val="ListParagraph"/>
        <w:suppressAutoHyphens w:val="0"/>
        <w:spacing w:after="160" w:line="240" w:lineRule="auto"/>
        <w:contextualSpacing/>
        <w:jc w:val="both"/>
        <w:rPr>
          <w:rFonts w:ascii="Century Gothic" w:hAnsi="Century Gothic" w:cs="Courier New"/>
          <w:sz w:val="24"/>
          <w:szCs w:val="24"/>
        </w:rPr>
      </w:pPr>
    </w:p>
    <w:p w14:paraId="39E42CD5" w14:textId="50BBD1B8" w:rsidR="009E2D9D" w:rsidRPr="008C7A88" w:rsidRDefault="009E2D9D" w:rsidP="008C7A88">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Role:</w:t>
      </w:r>
      <w:r w:rsidRPr="009E2D9D">
        <w:rPr>
          <w:rFonts w:ascii="Century Gothic" w:hAnsi="Century Gothic" w:cs="Courier New"/>
          <w:sz w:val="24"/>
          <w:szCs w:val="24"/>
        </w:rPr>
        <w:t xml:space="preserve"> Systems Analyst</w:t>
      </w:r>
    </w:p>
    <w:p w14:paraId="5D5BA5F4" w14:textId="4E0C5585" w:rsidR="009E2D9D" w:rsidRPr="008C7A88" w:rsidRDefault="009E2D9D" w:rsidP="008C7A88">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 xml:space="preserve">Responsibilities: </w:t>
      </w:r>
      <w:r w:rsidRPr="009E2D9D">
        <w:rPr>
          <w:rFonts w:ascii="Century Gothic" w:hAnsi="Century Gothic" w:cs="Courier New"/>
          <w:sz w:val="24"/>
          <w:szCs w:val="24"/>
        </w:rPr>
        <w:t>The one who analyzes the data that could be possibly injected to the system. He may also responsible for giving technical solutions when problem occurs in the project.</w:t>
      </w:r>
      <w:r w:rsidR="000A3E7B">
        <w:rPr>
          <w:rFonts w:ascii="Century Gothic" w:hAnsi="Century Gothic" w:cs="Courier New"/>
          <w:sz w:val="24"/>
          <w:szCs w:val="24"/>
        </w:rPr>
        <w:t xml:space="preserve"> </w:t>
      </w:r>
      <w:r w:rsidR="000A3E7B" w:rsidRPr="000A3E7B">
        <w:rPr>
          <w:rFonts w:ascii="Century Gothic" w:hAnsi="Century Gothic"/>
        </w:rPr>
        <w:t xml:space="preserve">He is also responsible for </w:t>
      </w:r>
      <w:r w:rsidR="000A3E7B" w:rsidRPr="000A3E7B">
        <w:rPr>
          <w:rFonts w:ascii="Century Gothic" w:hAnsi="Century Gothic"/>
        </w:rPr>
        <w:t>evaluating procedures and processes.</w:t>
      </w:r>
    </w:p>
    <w:p w14:paraId="636071A3" w14:textId="09AC81B7" w:rsidR="009E2D9D" w:rsidRDefault="009E2D9D" w:rsidP="008C7A88">
      <w:pPr>
        <w:pStyle w:val="ListParagraph"/>
        <w:numPr>
          <w:ilvl w:val="0"/>
          <w:numId w:val="9"/>
        </w:numPr>
        <w:suppressAutoHyphens w:val="0"/>
        <w:spacing w:after="160" w:line="240" w:lineRule="auto"/>
        <w:contextualSpacing/>
        <w:jc w:val="both"/>
        <w:rPr>
          <w:rFonts w:ascii="Century Gothic" w:hAnsi="Century Gothic" w:cs="Courier New"/>
          <w:sz w:val="24"/>
          <w:szCs w:val="24"/>
        </w:rPr>
      </w:pPr>
      <w:r w:rsidRPr="009E2D9D">
        <w:rPr>
          <w:rFonts w:ascii="Century Gothic" w:hAnsi="Century Gothic" w:cs="Courier New"/>
          <w:b/>
          <w:sz w:val="24"/>
          <w:szCs w:val="24"/>
        </w:rPr>
        <w:t>Name:</w:t>
      </w:r>
      <w:r w:rsidRPr="009E2D9D">
        <w:rPr>
          <w:rFonts w:ascii="Century Gothic" w:hAnsi="Century Gothic" w:cs="Courier New"/>
          <w:sz w:val="24"/>
          <w:szCs w:val="24"/>
        </w:rPr>
        <w:t xml:space="preserve"> </w:t>
      </w:r>
      <w:r w:rsidR="008C7A88">
        <w:rPr>
          <w:rFonts w:ascii="Century Gothic" w:hAnsi="Century Gothic" w:cs="Courier New"/>
          <w:sz w:val="24"/>
          <w:szCs w:val="24"/>
        </w:rPr>
        <w:t>Janice</w:t>
      </w:r>
      <w:r w:rsidR="008E5F27">
        <w:rPr>
          <w:rFonts w:ascii="Century Gothic" w:hAnsi="Century Gothic" w:cs="Courier New"/>
          <w:sz w:val="24"/>
          <w:szCs w:val="24"/>
        </w:rPr>
        <w:t xml:space="preserve"> B. </w:t>
      </w:r>
      <w:r w:rsidR="008C7A88">
        <w:rPr>
          <w:rFonts w:ascii="Century Gothic" w:hAnsi="Century Gothic" w:cs="Courier New"/>
          <w:sz w:val="24"/>
          <w:szCs w:val="24"/>
        </w:rPr>
        <w:t>Garcia</w:t>
      </w:r>
    </w:p>
    <w:p w14:paraId="6CB5B455" w14:textId="77777777" w:rsidR="008C7A88" w:rsidRPr="008C7A88" w:rsidRDefault="008C7A88" w:rsidP="008C7A88">
      <w:pPr>
        <w:pStyle w:val="ListParagraph"/>
        <w:suppressAutoHyphens w:val="0"/>
        <w:spacing w:after="160" w:line="240" w:lineRule="auto"/>
        <w:contextualSpacing/>
        <w:jc w:val="both"/>
        <w:rPr>
          <w:rFonts w:ascii="Century Gothic" w:hAnsi="Century Gothic" w:cs="Courier New"/>
          <w:sz w:val="24"/>
          <w:szCs w:val="24"/>
        </w:rPr>
      </w:pPr>
    </w:p>
    <w:p w14:paraId="0A29A4AD" w14:textId="688A2887" w:rsidR="009E2D9D" w:rsidRPr="008C7A88" w:rsidRDefault="009E2D9D" w:rsidP="008C7A88">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Role:</w:t>
      </w:r>
      <w:r w:rsidRPr="009E2D9D">
        <w:rPr>
          <w:rFonts w:ascii="Century Gothic" w:hAnsi="Century Gothic" w:cs="Courier New"/>
          <w:sz w:val="24"/>
          <w:szCs w:val="24"/>
        </w:rPr>
        <w:t xml:space="preserve"> Researcher</w:t>
      </w:r>
    </w:p>
    <w:p w14:paraId="7A9F2556" w14:textId="72748FE2" w:rsidR="00DF2E0C" w:rsidRDefault="009E2D9D" w:rsidP="0015503C">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 xml:space="preserve">Responsibilities: </w:t>
      </w:r>
      <w:r w:rsidRPr="009E2D9D">
        <w:rPr>
          <w:rFonts w:ascii="Century Gothic" w:hAnsi="Century Gothic" w:cs="Courier New"/>
          <w:sz w:val="24"/>
          <w:szCs w:val="24"/>
        </w:rPr>
        <w:t>The</w:t>
      </w:r>
      <w:r w:rsidRPr="009E2D9D">
        <w:rPr>
          <w:rFonts w:ascii="Century Gothic" w:hAnsi="Century Gothic" w:cs="Courier New"/>
          <w:b/>
          <w:sz w:val="24"/>
          <w:szCs w:val="24"/>
        </w:rPr>
        <w:t xml:space="preserve"> </w:t>
      </w:r>
      <w:r w:rsidRPr="009E2D9D">
        <w:rPr>
          <w:rFonts w:ascii="Century Gothic" w:hAnsi="Century Gothic" w:cs="Courier New"/>
          <w:sz w:val="24"/>
          <w:szCs w:val="24"/>
        </w:rPr>
        <w:t>one responsible in finding relevant and accurate topics that it is related to the system.</w:t>
      </w:r>
      <w:r w:rsidR="000A3E7B">
        <w:rPr>
          <w:rFonts w:ascii="Century Gothic" w:hAnsi="Century Gothic" w:cs="Courier New"/>
          <w:sz w:val="24"/>
          <w:szCs w:val="24"/>
        </w:rPr>
        <w:t xml:space="preserve"> She is responsible for most of the content of the website and the system.</w:t>
      </w:r>
    </w:p>
    <w:p w14:paraId="0F5B446D" w14:textId="2E2F9AAB" w:rsidR="008C7A88" w:rsidRDefault="008C7A88" w:rsidP="008C7A88">
      <w:pPr>
        <w:pStyle w:val="ListParagraph"/>
        <w:numPr>
          <w:ilvl w:val="0"/>
          <w:numId w:val="9"/>
        </w:numPr>
        <w:suppressAutoHyphens w:val="0"/>
        <w:spacing w:after="160" w:line="240" w:lineRule="auto"/>
        <w:contextualSpacing/>
        <w:jc w:val="both"/>
        <w:rPr>
          <w:rFonts w:ascii="Century Gothic" w:hAnsi="Century Gothic" w:cs="Courier New"/>
          <w:sz w:val="24"/>
          <w:szCs w:val="24"/>
        </w:rPr>
      </w:pPr>
      <w:r w:rsidRPr="009E2D9D">
        <w:rPr>
          <w:rFonts w:ascii="Century Gothic" w:hAnsi="Century Gothic" w:cs="Courier New"/>
          <w:b/>
          <w:sz w:val="24"/>
          <w:szCs w:val="24"/>
        </w:rPr>
        <w:t>Name:</w:t>
      </w:r>
      <w:r w:rsidRPr="009E2D9D">
        <w:rPr>
          <w:rFonts w:ascii="Century Gothic" w:hAnsi="Century Gothic" w:cs="Courier New"/>
          <w:sz w:val="24"/>
          <w:szCs w:val="24"/>
        </w:rPr>
        <w:t xml:space="preserve"> </w:t>
      </w:r>
      <w:r>
        <w:rPr>
          <w:rFonts w:ascii="Century Gothic" w:hAnsi="Century Gothic" w:cs="Courier New"/>
          <w:sz w:val="24"/>
          <w:szCs w:val="24"/>
        </w:rPr>
        <w:t xml:space="preserve">Donna </w:t>
      </w:r>
      <w:proofErr w:type="spellStart"/>
      <w:r>
        <w:rPr>
          <w:rFonts w:ascii="Century Gothic" w:hAnsi="Century Gothic" w:cs="Courier New"/>
          <w:sz w:val="24"/>
          <w:szCs w:val="24"/>
        </w:rPr>
        <w:t>B</w:t>
      </w:r>
      <w:r w:rsidR="0027332B">
        <w:rPr>
          <w:rFonts w:ascii="Century Gothic" w:hAnsi="Century Gothic" w:cs="Courier New"/>
          <w:sz w:val="24"/>
          <w:szCs w:val="24"/>
        </w:rPr>
        <w:t>h</w:t>
      </w:r>
      <w:r>
        <w:rPr>
          <w:rFonts w:ascii="Century Gothic" w:hAnsi="Century Gothic" w:cs="Courier New"/>
          <w:sz w:val="24"/>
          <w:szCs w:val="24"/>
        </w:rPr>
        <w:t>el</w:t>
      </w:r>
      <w:proofErr w:type="spellEnd"/>
      <w:r>
        <w:rPr>
          <w:rFonts w:ascii="Century Gothic" w:hAnsi="Century Gothic" w:cs="Courier New"/>
          <w:sz w:val="24"/>
          <w:szCs w:val="24"/>
        </w:rPr>
        <w:t xml:space="preserve"> </w:t>
      </w:r>
      <w:proofErr w:type="spellStart"/>
      <w:r>
        <w:rPr>
          <w:rFonts w:ascii="Century Gothic" w:hAnsi="Century Gothic" w:cs="Courier New"/>
          <w:sz w:val="24"/>
          <w:szCs w:val="24"/>
        </w:rPr>
        <w:t>Macalanda</w:t>
      </w:r>
      <w:proofErr w:type="spellEnd"/>
    </w:p>
    <w:p w14:paraId="3B5CCFF5" w14:textId="77777777" w:rsidR="008C7A88" w:rsidRPr="008C7A88" w:rsidRDefault="008C7A88" w:rsidP="008C7A88">
      <w:pPr>
        <w:pStyle w:val="ListParagraph"/>
        <w:suppressAutoHyphens w:val="0"/>
        <w:spacing w:after="160" w:line="240" w:lineRule="auto"/>
        <w:contextualSpacing/>
        <w:jc w:val="both"/>
        <w:rPr>
          <w:rFonts w:ascii="Century Gothic" w:hAnsi="Century Gothic" w:cs="Courier New"/>
          <w:sz w:val="24"/>
          <w:szCs w:val="24"/>
        </w:rPr>
      </w:pPr>
    </w:p>
    <w:p w14:paraId="72A2B2FB" w14:textId="1C8FDFCA" w:rsidR="008C7A88" w:rsidRPr="008C7A88" w:rsidRDefault="008C7A88" w:rsidP="008C7A88">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Role:</w:t>
      </w:r>
      <w:r w:rsidRPr="009E2D9D">
        <w:rPr>
          <w:rFonts w:ascii="Century Gothic" w:hAnsi="Century Gothic" w:cs="Courier New"/>
          <w:sz w:val="24"/>
          <w:szCs w:val="24"/>
        </w:rPr>
        <w:t xml:space="preserve"> </w:t>
      </w:r>
      <w:r>
        <w:rPr>
          <w:rFonts w:ascii="Century Gothic" w:hAnsi="Century Gothic" w:cs="Courier New"/>
          <w:sz w:val="24"/>
          <w:szCs w:val="24"/>
        </w:rPr>
        <w:t>Document Writer</w:t>
      </w:r>
    </w:p>
    <w:p w14:paraId="6CC298A0" w14:textId="1F23D8DB" w:rsidR="009F176D" w:rsidRPr="000A3E7B" w:rsidRDefault="008C7A88" w:rsidP="000A3E7B">
      <w:pPr>
        <w:pStyle w:val="ListParagraph"/>
        <w:spacing w:line="240" w:lineRule="auto"/>
        <w:jc w:val="both"/>
        <w:rPr>
          <w:rFonts w:ascii="Century Gothic" w:hAnsi="Century Gothic" w:cs="Courier New"/>
          <w:sz w:val="24"/>
          <w:szCs w:val="24"/>
        </w:rPr>
      </w:pPr>
      <w:r w:rsidRPr="009E2D9D">
        <w:rPr>
          <w:rFonts w:ascii="Century Gothic" w:hAnsi="Century Gothic" w:cs="Courier New"/>
          <w:b/>
          <w:sz w:val="24"/>
          <w:szCs w:val="24"/>
        </w:rPr>
        <w:t xml:space="preserve">Responsibilities: </w:t>
      </w:r>
      <w:r w:rsidR="000A3E7B">
        <w:rPr>
          <w:rFonts w:ascii="Century Gothic" w:hAnsi="Century Gothic" w:cs="Courier New"/>
          <w:sz w:val="24"/>
          <w:szCs w:val="24"/>
        </w:rPr>
        <w:t xml:space="preserve">The one responsible for documenting and writing for what is the project for. She is also responsible </w:t>
      </w:r>
      <w:r w:rsidR="00D22262">
        <w:rPr>
          <w:rFonts w:ascii="Century Gothic" w:hAnsi="Century Gothic" w:cs="Courier New"/>
          <w:sz w:val="24"/>
          <w:szCs w:val="24"/>
        </w:rPr>
        <w:t>for  producing factual information about the project, technical specification and reference manuals.</w:t>
      </w:r>
    </w:p>
    <w:sectPr w:rsidR="009F176D" w:rsidRPr="000A3E7B">
      <w:headerReference w:type="default" r:id="rId19"/>
      <w:pgSz w:w="12240" w:h="15840"/>
      <w:pgMar w:top="1440" w:right="1440" w:bottom="1440" w:left="1440" w:header="720" w:footer="720" w:gutter="0"/>
      <w:cols w:space="720"/>
      <w:docGrid w:linePitch="36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356F0" w14:textId="77777777" w:rsidR="00ED5889" w:rsidRDefault="00ED5889">
      <w:pPr>
        <w:spacing w:after="0" w:line="240" w:lineRule="auto"/>
      </w:pPr>
      <w:r>
        <w:separator/>
      </w:r>
    </w:p>
  </w:endnote>
  <w:endnote w:type="continuationSeparator" w:id="0">
    <w:p w14:paraId="330107A5" w14:textId="77777777" w:rsidR="00ED5889" w:rsidRDefault="00ED5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font343">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60E3F" w14:textId="77777777" w:rsidR="00ED5889" w:rsidRDefault="00ED5889">
      <w:pPr>
        <w:spacing w:after="0" w:line="240" w:lineRule="auto"/>
      </w:pPr>
      <w:r>
        <w:separator/>
      </w:r>
    </w:p>
  </w:footnote>
  <w:footnote w:type="continuationSeparator" w:id="0">
    <w:p w14:paraId="3951CC54" w14:textId="77777777" w:rsidR="00ED5889" w:rsidRDefault="00ED5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F8949" w14:textId="77777777" w:rsidR="003F3DDE" w:rsidRDefault="003F3DDE">
    <w:pPr>
      <w:pStyle w:val="Header"/>
      <w:pBdr>
        <w:bottom w:val="double" w:sz="20" w:space="1" w:color="80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00000002"/>
    <w:multiLevelType w:val="multilevel"/>
    <w:tmpl w:val="00000002"/>
    <w:name w:val="WWNum5"/>
    <w:lvl w:ilvl="0">
      <w:start w:val="1"/>
      <w:numFmt w:val="decimal"/>
      <w:lvlText w:val="%1.0"/>
      <w:lvlJc w:val="left"/>
      <w:pPr>
        <w:tabs>
          <w:tab w:val="num" w:pos="0"/>
        </w:tabs>
        <w:ind w:left="372" w:hanging="372"/>
      </w:pPr>
    </w:lvl>
    <w:lvl w:ilvl="1">
      <w:start w:val="1"/>
      <w:numFmt w:val="decimal"/>
      <w:lvlText w:val="%1.%2"/>
      <w:lvlJc w:val="left"/>
      <w:pPr>
        <w:tabs>
          <w:tab w:val="num" w:pos="0"/>
        </w:tabs>
        <w:ind w:left="1092" w:hanging="372"/>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200" w:hanging="1440"/>
      </w:pPr>
    </w:lvl>
  </w:abstractNum>
  <w:abstractNum w:abstractNumId="2" w15:restartNumberingAfterBreak="0">
    <w:nsid w:val="00000003"/>
    <w:multiLevelType w:val="multilevel"/>
    <w:tmpl w:val="00000003"/>
    <w:name w:val="WW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15:restartNumberingAfterBreak="0">
    <w:nsid w:val="00000004"/>
    <w:multiLevelType w:val="multilevel"/>
    <w:tmpl w:val="00000004"/>
    <w:name w:val="WWNum9"/>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4" w15:restartNumberingAfterBreak="0">
    <w:nsid w:val="00000005"/>
    <w:multiLevelType w:val="multilevel"/>
    <w:tmpl w:val="00000005"/>
    <w:name w:val="WWNum10"/>
    <w:lvl w:ilvl="0">
      <w:start w:val="1"/>
      <w:numFmt w:val="bullet"/>
      <w:lvlText w:val=""/>
      <w:lvlJc w:val="left"/>
      <w:pPr>
        <w:tabs>
          <w:tab w:val="num" w:pos="0"/>
        </w:tabs>
        <w:ind w:left="2160" w:hanging="360"/>
      </w:pPr>
      <w:rPr>
        <w:rFonts w:ascii="Symbol" w:hAnsi="Symbol"/>
      </w:rPr>
    </w:lvl>
    <w:lvl w:ilvl="1">
      <w:start w:val="1"/>
      <w:numFmt w:val="bullet"/>
      <w:lvlText w:val="o"/>
      <w:lvlJc w:val="left"/>
      <w:pPr>
        <w:tabs>
          <w:tab w:val="num" w:pos="0"/>
        </w:tabs>
        <w:ind w:left="2880" w:hanging="360"/>
      </w:pPr>
      <w:rPr>
        <w:rFonts w:ascii="Courier New" w:hAnsi="Courier New" w:cs="Courier New"/>
      </w:rPr>
    </w:lvl>
    <w:lvl w:ilvl="2">
      <w:start w:val="1"/>
      <w:numFmt w:val="bullet"/>
      <w:lvlText w:val=""/>
      <w:lvlJc w:val="left"/>
      <w:pPr>
        <w:tabs>
          <w:tab w:val="num" w:pos="0"/>
        </w:tabs>
        <w:ind w:left="3600" w:hanging="360"/>
      </w:pPr>
      <w:rPr>
        <w:rFonts w:ascii="Wingdings" w:hAnsi="Wingdings"/>
      </w:rPr>
    </w:lvl>
    <w:lvl w:ilvl="3">
      <w:start w:val="1"/>
      <w:numFmt w:val="bullet"/>
      <w:lvlText w:val=""/>
      <w:lvlJc w:val="left"/>
      <w:pPr>
        <w:tabs>
          <w:tab w:val="num" w:pos="0"/>
        </w:tabs>
        <w:ind w:left="4320" w:hanging="360"/>
      </w:pPr>
      <w:rPr>
        <w:rFonts w:ascii="Symbol" w:hAnsi="Symbol"/>
      </w:rPr>
    </w:lvl>
    <w:lvl w:ilvl="4">
      <w:start w:val="1"/>
      <w:numFmt w:val="bullet"/>
      <w:lvlText w:val="o"/>
      <w:lvlJc w:val="left"/>
      <w:pPr>
        <w:tabs>
          <w:tab w:val="num" w:pos="0"/>
        </w:tabs>
        <w:ind w:left="5040" w:hanging="360"/>
      </w:pPr>
      <w:rPr>
        <w:rFonts w:ascii="Courier New" w:hAnsi="Courier New" w:cs="Courier New"/>
      </w:rPr>
    </w:lvl>
    <w:lvl w:ilvl="5">
      <w:start w:val="1"/>
      <w:numFmt w:val="bullet"/>
      <w:lvlText w:val=""/>
      <w:lvlJc w:val="left"/>
      <w:pPr>
        <w:tabs>
          <w:tab w:val="num" w:pos="0"/>
        </w:tabs>
        <w:ind w:left="5760" w:hanging="360"/>
      </w:pPr>
      <w:rPr>
        <w:rFonts w:ascii="Wingdings" w:hAnsi="Wingdings"/>
      </w:rPr>
    </w:lvl>
    <w:lvl w:ilvl="6">
      <w:start w:val="1"/>
      <w:numFmt w:val="bullet"/>
      <w:lvlText w:val=""/>
      <w:lvlJc w:val="left"/>
      <w:pPr>
        <w:tabs>
          <w:tab w:val="num" w:pos="0"/>
        </w:tabs>
        <w:ind w:left="6480" w:hanging="360"/>
      </w:pPr>
      <w:rPr>
        <w:rFonts w:ascii="Symbol" w:hAnsi="Symbol"/>
      </w:rPr>
    </w:lvl>
    <w:lvl w:ilvl="7">
      <w:start w:val="1"/>
      <w:numFmt w:val="bullet"/>
      <w:lvlText w:val="o"/>
      <w:lvlJc w:val="left"/>
      <w:pPr>
        <w:tabs>
          <w:tab w:val="num" w:pos="0"/>
        </w:tabs>
        <w:ind w:left="7200" w:hanging="360"/>
      </w:pPr>
      <w:rPr>
        <w:rFonts w:ascii="Courier New" w:hAnsi="Courier New" w:cs="Courier New"/>
      </w:rPr>
    </w:lvl>
    <w:lvl w:ilvl="8">
      <w:start w:val="1"/>
      <w:numFmt w:val="bullet"/>
      <w:lvlText w:val=""/>
      <w:lvlJc w:val="left"/>
      <w:pPr>
        <w:tabs>
          <w:tab w:val="num" w:pos="0"/>
        </w:tabs>
        <w:ind w:left="7920" w:hanging="360"/>
      </w:pPr>
      <w:rPr>
        <w:rFonts w:ascii="Wingdings" w:hAnsi="Wingdings"/>
      </w:rPr>
    </w:lvl>
  </w:abstractNum>
  <w:abstractNum w:abstractNumId="5" w15:restartNumberingAfterBreak="0">
    <w:nsid w:val="0B5C0AA5"/>
    <w:multiLevelType w:val="hybridMultilevel"/>
    <w:tmpl w:val="6678A6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20D25E9C"/>
    <w:multiLevelType w:val="hybridMultilevel"/>
    <w:tmpl w:val="B0C283A6"/>
    <w:lvl w:ilvl="0" w:tplc="34090001">
      <w:start w:val="1"/>
      <w:numFmt w:val="bullet"/>
      <w:lvlText w:val=""/>
      <w:lvlJc w:val="left"/>
      <w:pPr>
        <w:ind w:left="2160" w:hanging="360"/>
      </w:pPr>
      <w:rPr>
        <w:rFonts w:ascii="Symbol" w:hAnsi="Symbol"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7" w15:restartNumberingAfterBreak="0">
    <w:nsid w:val="3B1E1CB5"/>
    <w:multiLevelType w:val="multilevel"/>
    <w:tmpl w:val="ED50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3F7084"/>
    <w:multiLevelType w:val="hybridMultilevel"/>
    <w:tmpl w:val="98742452"/>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905545"/>
    <w:multiLevelType w:val="hybridMultilevel"/>
    <w:tmpl w:val="1D56B8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7BB64DFE"/>
    <w:multiLevelType w:val="hybridMultilevel"/>
    <w:tmpl w:val="600C2DDE"/>
    <w:lvl w:ilvl="0" w:tplc="1AF0C22A">
      <w:start w:val="1"/>
      <w:numFmt w:val="decimal"/>
      <w:lvlText w:val="%1."/>
      <w:lvlJc w:val="left"/>
      <w:pPr>
        <w:ind w:left="720" w:hanging="360"/>
      </w:pPr>
      <w:rPr>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9"/>
  </w:num>
  <w:num w:numId="9">
    <w:abstractNumId w:val="1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0B9"/>
    <w:rsid w:val="000101D1"/>
    <w:rsid w:val="000228EF"/>
    <w:rsid w:val="000304D2"/>
    <w:rsid w:val="000459FD"/>
    <w:rsid w:val="00045D9E"/>
    <w:rsid w:val="0006494D"/>
    <w:rsid w:val="000804AF"/>
    <w:rsid w:val="000A3E7B"/>
    <w:rsid w:val="000C2242"/>
    <w:rsid w:val="000E7693"/>
    <w:rsid w:val="00124116"/>
    <w:rsid w:val="001364E5"/>
    <w:rsid w:val="00136BC6"/>
    <w:rsid w:val="0015503C"/>
    <w:rsid w:val="001700B9"/>
    <w:rsid w:val="00175FF0"/>
    <w:rsid w:val="00195110"/>
    <w:rsid w:val="001B202E"/>
    <w:rsid w:val="001D5476"/>
    <w:rsid w:val="001E6183"/>
    <w:rsid w:val="00212B19"/>
    <w:rsid w:val="0023078C"/>
    <w:rsid w:val="002567E4"/>
    <w:rsid w:val="00262868"/>
    <w:rsid w:val="0027332B"/>
    <w:rsid w:val="002742CF"/>
    <w:rsid w:val="00280CB4"/>
    <w:rsid w:val="002930E1"/>
    <w:rsid w:val="00297D4B"/>
    <w:rsid w:val="002A152C"/>
    <w:rsid w:val="002D308E"/>
    <w:rsid w:val="002F1803"/>
    <w:rsid w:val="00304034"/>
    <w:rsid w:val="003A1C20"/>
    <w:rsid w:val="003C37FF"/>
    <w:rsid w:val="003C5AC7"/>
    <w:rsid w:val="003F3DDE"/>
    <w:rsid w:val="00417FC1"/>
    <w:rsid w:val="0045702A"/>
    <w:rsid w:val="00480CAC"/>
    <w:rsid w:val="005524B8"/>
    <w:rsid w:val="00607F02"/>
    <w:rsid w:val="00624E43"/>
    <w:rsid w:val="00636A9E"/>
    <w:rsid w:val="00637179"/>
    <w:rsid w:val="00660F4D"/>
    <w:rsid w:val="006C204A"/>
    <w:rsid w:val="00710E93"/>
    <w:rsid w:val="00710FBE"/>
    <w:rsid w:val="007140D3"/>
    <w:rsid w:val="00870831"/>
    <w:rsid w:val="0087309A"/>
    <w:rsid w:val="008C7A88"/>
    <w:rsid w:val="008E5F27"/>
    <w:rsid w:val="0092653A"/>
    <w:rsid w:val="00993CB7"/>
    <w:rsid w:val="00994C04"/>
    <w:rsid w:val="009E2D9D"/>
    <w:rsid w:val="009E512B"/>
    <w:rsid w:val="009F176D"/>
    <w:rsid w:val="00A125EF"/>
    <w:rsid w:val="00A21349"/>
    <w:rsid w:val="00A227AD"/>
    <w:rsid w:val="00A40D15"/>
    <w:rsid w:val="00A70EC2"/>
    <w:rsid w:val="00A86ECF"/>
    <w:rsid w:val="00A87F1E"/>
    <w:rsid w:val="00A93192"/>
    <w:rsid w:val="00AC4386"/>
    <w:rsid w:val="00B12363"/>
    <w:rsid w:val="00B30922"/>
    <w:rsid w:val="00B50ADB"/>
    <w:rsid w:val="00B65B76"/>
    <w:rsid w:val="00B701AE"/>
    <w:rsid w:val="00BB7C50"/>
    <w:rsid w:val="00BC2CCB"/>
    <w:rsid w:val="00BC592E"/>
    <w:rsid w:val="00BC6DBA"/>
    <w:rsid w:val="00BF0143"/>
    <w:rsid w:val="00BF2C57"/>
    <w:rsid w:val="00C4387D"/>
    <w:rsid w:val="00C47966"/>
    <w:rsid w:val="00C866B1"/>
    <w:rsid w:val="00C948EA"/>
    <w:rsid w:val="00CB3F88"/>
    <w:rsid w:val="00D22262"/>
    <w:rsid w:val="00DC4344"/>
    <w:rsid w:val="00DD52BB"/>
    <w:rsid w:val="00DE1530"/>
    <w:rsid w:val="00DF2E0C"/>
    <w:rsid w:val="00DF447C"/>
    <w:rsid w:val="00E10584"/>
    <w:rsid w:val="00E27464"/>
    <w:rsid w:val="00E3293C"/>
    <w:rsid w:val="00E61277"/>
    <w:rsid w:val="00E718FA"/>
    <w:rsid w:val="00EB5F17"/>
    <w:rsid w:val="00EC1DAB"/>
    <w:rsid w:val="00ED0F3F"/>
    <w:rsid w:val="00ED5889"/>
    <w:rsid w:val="00EE7C74"/>
    <w:rsid w:val="00F05651"/>
    <w:rsid w:val="00F54C39"/>
    <w:rsid w:val="00F82478"/>
    <w:rsid w:val="00FE143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D177E13"/>
  <w15:docId w15:val="{1CE438C3-C862-4B91-ACDA-6D779A5A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8EA"/>
    <w:pPr>
      <w:suppressAutoHyphens/>
      <w:spacing w:after="200" w:line="276" w:lineRule="auto"/>
    </w:pPr>
    <w:rPr>
      <w:rFonts w:ascii="Calibri" w:eastAsia="SimSun" w:hAnsi="Calibri" w:cs="Calibri"/>
      <w:kern w:val="1"/>
      <w:sz w:val="22"/>
      <w:szCs w:val="22"/>
      <w:lang w:val="en-US" w:eastAsia="ar-SA"/>
    </w:rPr>
  </w:style>
  <w:style w:type="paragraph" w:styleId="Heading1">
    <w:name w:val="heading 1"/>
    <w:basedOn w:val="Normal"/>
    <w:next w:val="BodyText"/>
    <w:qFormat/>
    <w:pPr>
      <w:keepNext/>
      <w:keepLines/>
      <w:numPr>
        <w:numId w:val="1"/>
      </w:numPr>
      <w:spacing w:before="480" w:after="0"/>
      <w:outlineLvl w:val="0"/>
    </w:pPr>
    <w:rPr>
      <w:rFonts w:ascii="Cambria" w:hAnsi="Cambria" w:cs="font343"/>
      <w:b/>
      <w:bCs/>
      <w:color w:val="365F91"/>
      <w:sz w:val="28"/>
      <w:szCs w:val="28"/>
    </w:rPr>
  </w:style>
  <w:style w:type="paragraph" w:styleId="Heading2">
    <w:name w:val="heading 2"/>
    <w:basedOn w:val="Normal"/>
    <w:next w:val="BodyText"/>
    <w:qFormat/>
    <w:pPr>
      <w:keepNext/>
      <w:keepLines/>
      <w:numPr>
        <w:ilvl w:val="1"/>
        <w:numId w:val="1"/>
      </w:numPr>
      <w:spacing w:before="200" w:after="0"/>
      <w:outlineLvl w:val="1"/>
    </w:pPr>
    <w:rPr>
      <w:rFonts w:ascii="Cambria" w:hAnsi="Cambria" w:cs="font343"/>
      <w:b/>
      <w:bCs/>
      <w:color w:val="4F81BD"/>
      <w:sz w:val="26"/>
      <w:szCs w:val="26"/>
    </w:rPr>
  </w:style>
  <w:style w:type="paragraph" w:styleId="Heading3">
    <w:name w:val="heading 3"/>
    <w:basedOn w:val="Normal"/>
    <w:next w:val="BodyText"/>
    <w:qFormat/>
    <w:pPr>
      <w:keepNext/>
      <w:keepLines/>
      <w:numPr>
        <w:ilvl w:val="2"/>
        <w:numId w:val="1"/>
      </w:numPr>
      <w:spacing w:before="200" w:after="0"/>
      <w:outlineLvl w:val="2"/>
    </w:pPr>
    <w:rPr>
      <w:rFonts w:ascii="Cambria" w:hAnsi="Cambria" w:cs="font343"/>
      <w:b/>
      <w:bCs/>
      <w:color w:val="4F81BD"/>
    </w:rPr>
  </w:style>
  <w:style w:type="paragraph" w:styleId="Heading4">
    <w:name w:val="heading 4"/>
    <w:basedOn w:val="Normal"/>
    <w:next w:val="BodyText"/>
    <w:qFormat/>
    <w:pPr>
      <w:keepNext/>
      <w:keepLines/>
      <w:numPr>
        <w:ilvl w:val="3"/>
        <w:numId w:val="1"/>
      </w:numPr>
      <w:spacing w:before="200" w:after="0"/>
      <w:outlineLvl w:val="3"/>
    </w:pPr>
    <w:rPr>
      <w:rFonts w:ascii="Cambria" w:hAnsi="Cambria" w:cs="font343"/>
      <w:b/>
      <w:bCs/>
      <w:i/>
      <w:iCs/>
      <w:color w:val="4F81BD"/>
    </w:rPr>
  </w:style>
  <w:style w:type="paragraph" w:styleId="Heading5">
    <w:name w:val="heading 5"/>
    <w:basedOn w:val="Normal"/>
    <w:next w:val="BodyText"/>
    <w:qFormat/>
    <w:pPr>
      <w:keepNext/>
      <w:keepLines/>
      <w:numPr>
        <w:ilvl w:val="4"/>
        <w:numId w:val="1"/>
      </w:numPr>
      <w:spacing w:before="200" w:after="0"/>
      <w:outlineLvl w:val="4"/>
    </w:pPr>
    <w:rPr>
      <w:rFonts w:ascii="Cambria" w:hAnsi="Cambria" w:cs="font343"/>
      <w:color w:val="243F60"/>
    </w:rPr>
  </w:style>
  <w:style w:type="paragraph" w:styleId="Heading6">
    <w:name w:val="heading 6"/>
    <w:basedOn w:val="Normal"/>
    <w:next w:val="BodyText"/>
    <w:qFormat/>
    <w:pPr>
      <w:keepNext/>
      <w:keepLines/>
      <w:numPr>
        <w:ilvl w:val="5"/>
        <w:numId w:val="1"/>
      </w:numPr>
      <w:spacing w:before="200" w:after="0"/>
      <w:outlineLvl w:val="5"/>
    </w:pPr>
    <w:rPr>
      <w:rFonts w:ascii="Cambria" w:hAnsi="Cambria" w:cs="font343"/>
      <w:i/>
      <w:iCs/>
      <w:color w:val="243F60"/>
    </w:rPr>
  </w:style>
  <w:style w:type="paragraph" w:styleId="Heading7">
    <w:name w:val="heading 7"/>
    <w:basedOn w:val="Normal"/>
    <w:next w:val="BodyText"/>
    <w:qFormat/>
    <w:pPr>
      <w:keepNext/>
      <w:keepLines/>
      <w:numPr>
        <w:ilvl w:val="6"/>
        <w:numId w:val="1"/>
      </w:numPr>
      <w:spacing w:before="200" w:after="0"/>
      <w:outlineLvl w:val="6"/>
    </w:pPr>
    <w:rPr>
      <w:rFonts w:ascii="Cambria" w:hAnsi="Cambria" w:cs="font343"/>
      <w:i/>
      <w:iCs/>
      <w:color w:val="404040"/>
    </w:rPr>
  </w:style>
  <w:style w:type="paragraph" w:styleId="Heading8">
    <w:name w:val="heading 8"/>
    <w:basedOn w:val="Normal"/>
    <w:next w:val="BodyText"/>
    <w:qFormat/>
    <w:pPr>
      <w:keepNext/>
      <w:keepLines/>
      <w:numPr>
        <w:ilvl w:val="7"/>
        <w:numId w:val="1"/>
      </w:numPr>
      <w:spacing w:before="200" w:after="0"/>
      <w:outlineLvl w:val="7"/>
    </w:pPr>
    <w:rPr>
      <w:rFonts w:ascii="Cambria" w:hAnsi="Cambria" w:cs="font343"/>
      <w:color w:val="404040"/>
      <w:sz w:val="20"/>
      <w:szCs w:val="20"/>
    </w:rPr>
  </w:style>
  <w:style w:type="paragraph" w:styleId="Heading9">
    <w:name w:val="heading 9"/>
    <w:basedOn w:val="Normal"/>
    <w:next w:val="BodyText"/>
    <w:qFormat/>
    <w:pPr>
      <w:keepNext/>
      <w:keepLines/>
      <w:numPr>
        <w:ilvl w:val="8"/>
        <w:numId w:val="1"/>
      </w:numPr>
      <w:spacing w:before="200" w:after="0"/>
      <w:outlineLvl w:val="8"/>
    </w:pPr>
    <w:rPr>
      <w:rFonts w:ascii="Cambria" w:hAnsi="Cambria" w:cs="font343"/>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ambria" w:hAnsi="Cambria" w:cs="font343"/>
      <w:b/>
      <w:bCs/>
      <w:color w:val="365F91"/>
      <w:sz w:val="28"/>
      <w:szCs w:val="28"/>
    </w:rPr>
  </w:style>
  <w:style w:type="character" w:customStyle="1" w:styleId="Heading2Char">
    <w:name w:val="Heading 2 Char"/>
    <w:rPr>
      <w:rFonts w:ascii="Cambria" w:hAnsi="Cambria" w:cs="font343"/>
      <w:b/>
      <w:bCs/>
      <w:color w:val="4F81BD"/>
      <w:sz w:val="26"/>
      <w:szCs w:val="26"/>
    </w:rPr>
  </w:style>
  <w:style w:type="character" w:customStyle="1" w:styleId="Heading3Char">
    <w:name w:val="Heading 3 Char"/>
    <w:rPr>
      <w:rFonts w:ascii="Cambria" w:hAnsi="Cambria" w:cs="font343"/>
      <w:b/>
      <w:bCs/>
      <w:color w:val="4F81BD"/>
    </w:rPr>
  </w:style>
  <w:style w:type="character" w:customStyle="1" w:styleId="Heading4Char">
    <w:name w:val="Heading 4 Char"/>
    <w:rPr>
      <w:rFonts w:ascii="Cambria" w:hAnsi="Cambria" w:cs="font343"/>
      <w:b/>
      <w:bCs/>
      <w:i/>
      <w:iCs/>
      <w:color w:val="4F81BD"/>
    </w:rPr>
  </w:style>
  <w:style w:type="character" w:customStyle="1" w:styleId="Heading5Char">
    <w:name w:val="Heading 5 Char"/>
    <w:rPr>
      <w:rFonts w:ascii="Cambria" w:hAnsi="Cambria" w:cs="font343"/>
      <w:color w:val="243F60"/>
    </w:rPr>
  </w:style>
  <w:style w:type="character" w:customStyle="1" w:styleId="Heading6Char">
    <w:name w:val="Heading 6 Char"/>
    <w:rPr>
      <w:rFonts w:ascii="Cambria" w:hAnsi="Cambria" w:cs="font343"/>
      <w:i/>
      <w:iCs/>
      <w:color w:val="243F60"/>
    </w:rPr>
  </w:style>
  <w:style w:type="character" w:customStyle="1" w:styleId="Heading7Char">
    <w:name w:val="Heading 7 Char"/>
    <w:rPr>
      <w:rFonts w:ascii="Cambria" w:hAnsi="Cambria" w:cs="font343"/>
      <w:i/>
      <w:iCs/>
      <w:color w:val="404040"/>
    </w:rPr>
  </w:style>
  <w:style w:type="character" w:customStyle="1" w:styleId="Heading8Char">
    <w:name w:val="Heading 8 Char"/>
    <w:rPr>
      <w:rFonts w:ascii="Cambria" w:hAnsi="Cambria" w:cs="font343"/>
      <w:color w:val="404040"/>
      <w:sz w:val="20"/>
      <w:szCs w:val="20"/>
    </w:rPr>
  </w:style>
  <w:style w:type="character" w:customStyle="1" w:styleId="Heading9Char">
    <w:name w:val="Heading 9 Char"/>
    <w:rPr>
      <w:rFonts w:ascii="Cambria" w:hAnsi="Cambria" w:cs="font343"/>
      <w:i/>
      <w:iCs/>
      <w:color w:val="404040"/>
      <w:sz w:val="20"/>
      <w:szCs w:val="20"/>
    </w:rPr>
  </w:style>
  <w:style w:type="character" w:customStyle="1" w:styleId="BalloonTextChar">
    <w:name w:val="Balloon Text Char"/>
    <w:rPr>
      <w:rFonts w:ascii="Tahoma" w:hAnsi="Tahoma" w:cs="Tahoma"/>
      <w:sz w:val="16"/>
      <w:szCs w:val="16"/>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cs="Courier New"/>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NoSpacing">
    <w:name w:val="No Spacing"/>
    <w:qFormat/>
    <w:pPr>
      <w:suppressAutoHyphens/>
      <w:spacing w:line="100" w:lineRule="atLeast"/>
    </w:pPr>
    <w:rPr>
      <w:rFonts w:ascii="Calibri" w:eastAsia="SimSun" w:hAnsi="Calibri" w:cs="Calibri"/>
      <w:kern w:val="1"/>
      <w:sz w:val="22"/>
      <w:szCs w:val="22"/>
      <w:lang w:val="en-US" w:eastAsia="ar-SA"/>
    </w:rPr>
  </w:style>
  <w:style w:type="paragraph" w:styleId="ListParagraph">
    <w:name w:val="List Paragraph"/>
    <w:basedOn w:val="Normal"/>
    <w:qFormat/>
    <w:pPr>
      <w:ind w:left="720"/>
    </w:pPr>
  </w:style>
  <w:style w:type="paragraph" w:styleId="BalloonText">
    <w:name w:val="Balloon Text"/>
    <w:basedOn w:val="Normal"/>
    <w:pPr>
      <w:spacing w:after="0" w:line="100" w:lineRule="atLeast"/>
    </w:pPr>
    <w:rPr>
      <w:rFonts w:ascii="Tahoma" w:hAnsi="Tahoma" w:cs="Tahoma"/>
      <w:sz w:val="16"/>
      <w:szCs w:val="16"/>
    </w:rPr>
  </w:style>
  <w:style w:type="paragraph" w:styleId="Header">
    <w:name w:val="header"/>
    <w:basedOn w:val="Normal"/>
    <w:pPr>
      <w:suppressLineNumbers/>
      <w:tabs>
        <w:tab w:val="center" w:pos="4680"/>
        <w:tab w:val="right" w:pos="9360"/>
      </w:tabs>
      <w:spacing w:after="0" w:line="100" w:lineRule="atLeast"/>
    </w:pPr>
  </w:style>
  <w:style w:type="paragraph" w:styleId="Footer">
    <w:name w:val="footer"/>
    <w:basedOn w:val="Normal"/>
    <w:pPr>
      <w:suppressLineNumbers/>
      <w:tabs>
        <w:tab w:val="center" w:pos="4680"/>
        <w:tab w:val="right" w:pos="9360"/>
      </w:tabs>
      <w:spacing w:after="0" w:line="100" w:lineRule="atLeast"/>
    </w:pPr>
  </w:style>
  <w:style w:type="paragraph" w:customStyle="1" w:styleId="trt0xe">
    <w:name w:val="trt0xe"/>
    <w:basedOn w:val="Normal"/>
    <w:rsid w:val="000A3E7B"/>
    <w:pPr>
      <w:suppressAutoHyphens w:val="0"/>
      <w:spacing w:before="100" w:beforeAutospacing="1" w:after="100" w:afterAutospacing="1" w:line="240" w:lineRule="auto"/>
    </w:pPr>
    <w:rPr>
      <w:rFonts w:ascii="Times New Roman" w:eastAsia="Times New Roman" w:hAnsi="Times New Roman" w:cs="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919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BA772-ADDB-4A4F-ACB3-5B5478055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HostA</dc:creator>
  <cp:keywords/>
  <cp:lastModifiedBy>Developer Dave Charm</cp:lastModifiedBy>
  <cp:revision>2</cp:revision>
  <cp:lastPrinted>1900-12-31T16:00:00Z</cp:lastPrinted>
  <dcterms:created xsi:type="dcterms:W3CDTF">2020-12-31T07:23:00Z</dcterms:created>
  <dcterms:modified xsi:type="dcterms:W3CDTF">2020-12-31T07:23:00Z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vb6</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